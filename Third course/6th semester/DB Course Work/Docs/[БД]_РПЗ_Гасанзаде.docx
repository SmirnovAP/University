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F2EEE" w:rsidRPr="00CF2EEE" w14:paraId="611DF634" w14:textId="77777777" w:rsidTr="000B688B">
        <w:tc>
          <w:tcPr>
            <w:tcW w:w="1383" w:type="dxa"/>
          </w:tcPr>
          <w:p w14:paraId="722599CE" w14:textId="77777777" w:rsidR="00CF2EEE" w:rsidRPr="00CF2EEE" w:rsidRDefault="00CF2EEE" w:rsidP="00CF2EEE">
            <w:pPr>
              <w:spacing w:line="259" w:lineRule="auto"/>
              <w:jc w:val="left"/>
              <w:rPr>
                <w:b/>
                <w:sz w:val="22"/>
              </w:rPr>
            </w:pPr>
            <w:r w:rsidRPr="00CF2EEE">
              <w:rPr>
                <w:noProof/>
                <w:sz w:val="22"/>
              </w:rPr>
              <w:drawing>
                <wp:anchor distT="0" distB="0" distL="114300" distR="114300" simplePos="0" relativeHeight="251659264" behindDoc="1" locked="0" layoutInCell="1" allowOverlap="1" wp14:anchorId="4B8C0003" wp14:editId="54E93FF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8A5E16" w14:textId="77777777" w:rsidR="00CF2EEE" w:rsidRPr="00CF2EEE" w:rsidRDefault="00CF2EEE" w:rsidP="00CF2EEE">
            <w:pPr>
              <w:spacing w:line="259" w:lineRule="auto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2483B5A" w14:textId="77777777" w:rsidR="00CF2EEE" w:rsidRPr="00CF2EEE" w:rsidRDefault="00CF2EEE" w:rsidP="00CF2EEE">
            <w:pPr>
              <w:spacing w:line="259" w:lineRule="auto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8199881" w14:textId="77777777" w:rsidR="00CF2EEE" w:rsidRPr="00CF2EEE" w:rsidRDefault="00CF2EEE" w:rsidP="00CF2EEE">
            <w:pPr>
              <w:spacing w:line="259" w:lineRule="auto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высшего образования</w:t>
            </w:r>
          </w:p>
          <w:p w14:paraId="78FC582A" w14:textId="77777777" w:rsidR="00CF2EEE" w:rsidRPr="00CF2EEE" w:rsidRDefault="00CF2EEE" w:rsidP="00CF2EEE">
            <w:pPr>
              <w:spacing w:line="259" w:lineRule="auto"/>
              <w:ind w:right="-2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«Московский государственный технический университет</w:t>
            </w:r>
          </w:p>
          <w:p w14:paraId="03CF4929" w14:textId="77777777" w:rsidR="00CF2EEE" w:rsidRPr="00CF2EEE" w:rsidRDefault="00CF2EEE" w:rsidP="00CF2EEE">
            <w:pPr>
              <w:spacing w:line="259" w:lineRule="auto"/>
              <w:ind w:right="-2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имени Н.Э. Баумана</w:t>
            </w:r>
          </w:p>
          <w:p w14:paraId="42364DC9" w14:textId="77777777" w:rsidR="00CF2EEE" w:rsidRPr="00CF2EEE" w:rsidRDefault="00CF2EEE" w:rsidP="00CF2EEE">
            <w:pPr>
              <w:spacing w:line="259" w:lineRule="auto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(национальный исследовательский университет)»</w:t>
            </w:r>
          </w:p>
          <w:p w14:paraId="3852F216" w14:textId="77777777" w:rsidR="00CF2EEE" w:rsidRPr="00CF2EEE" w:rsidRDefault="00CF2EEE" w:rsidP="00CF2EEE">
            <w:pPr>
              <w:spacing w:line="259" w:lineRule="auto"/>
              <w:jc w:val="center"/>
              <w:rPr>
                <w:b/>
                <w:sz w:val="22"/>
              </w:rPr>
            </w:pPr>
            <w:r w:rsidRPr="00CF2EEE">
              <w:rPr>
                <w:b/>
                <w:sz w:val="22"/>
              </w:rPr>
              <w:t>(МГТУ им. Н.Э. Баумана)</w:t>
            </w:r>
          </w:p>
        </w:tc>
      </w:tr>
    </w:tbl>
    <w:p w14:paraId="557B1C47" w14:textId="77777777" w:rsidR="00CF2EEE" w:rsidRPr="00CF2EEE" w:rsidRDefault="00CF2EEE" w:rsidP="00CF2EEE">
      <w:pPr>
        <w:pBdr>
          <w:bottom w:val="thinThickSmallGap" w:sz="24" w:space="1" w:color="auto"/>
        </w:pBdr>
        <w:spacing w:line="259" w:lineRule="auto"/>
        <w:jc w:val="center"/>
        <w:rPr>
          <w:b/>
          <w:sz w:val="10"/>
        </w:rPr>
      </w:pPr>
    </w:p>
    <w:p w14:paraId="6EF8C581" w14:textId="77777777" w:rsidR="00CF2EEE" w:rsidRPr="00CF2EEE" w:rsidRDefault="00CF2EEE" w:rsidP="00CF2EEE">
      <w:pPr>
        <w:spacing w:line="259" w:lineRule="auto"/>
        <w:jc w:val="left"/>
        <w:rPr>
          <w:b/>
          <w:sz w:val="36"/>
        </w:rPr>
      </w:pPr>
    </w:p>
    <w:p w14:paraId="58BDCD6A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  <w:r w:rsidRPr="00CF2EEE">
        <w:rPr>
          <w:sz w:val="22"/>
        </w:rPr>
        <w:t>ФАКУЛЬТЕТ _</w:t>
      </w:r>
      <w:r w:rsidRPr="00CF2EEE">
        <w:rPr>
          <w:rFonts w:asciiTheme="minorHAnsi" w:hAnsiTheme="minorHAnsi"/>
          <w:sz w:val="22"/>
        </w:rPr>
        <w:t>_</w:t>
      </w:r>
      <w:r w:rsidRPr="00CF2EEE">
        <w:rPr>
          <w:rFonts w:asciiTheme="minorHAnsi" w:hAnsiTheme="minorHAnsi"/>
          <w:sz w:val="22"/>
          <w:u w:val="single"/>
        </w:rPr>
        <w:t>«</w:t>
      </w:r>
      <w:r w:rsidRPr="00CF2EEE">
        <w:rPr>
          <w:sz w:val="22"/>
          <w:u w:val="single"/>
        </w:rPr>
        <w:t>Информатика и системы управления»__</w:t>
      </w:r>
      <w:r w:rsidRPr="00CF2EEE">
        <w:rPr>
          <w:sz w:val="22"/>
        </w:rPr>
        <w:t>_______________________________</w:t>
      </w:r>
    </w:p>
    <w:p w14:paraId="047E368D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</w:p>
    <w:p w14:paraId="78FF66EE" w14:textId="77777777" w:rsidR="00CF2EEE" w:rsidRPr="00CF2EEE" w:rsidRDefault="00CF2EEE" w:rsidP="00CF2EEE">
      <w:pPr>
        <w:spacing w:line="259" w:lineRule="auto"/>
        <w:jc w:val="left"/>
        <w:rPr>
          <w:iCs/>
          <w:sz w:val="22"/>
        </w:rPr>
      </w:pPr>
      <w:r w:rsidRPr="00CF2EEE">
        <w:rPr>
          <w:sz w:val="22"/>
        </w:rPr>
        <w:t>КАФЕДРА _</w:t>
      </w:r>
      <w:r w:rsidRPr="00CF2EEE">
        <w:rPr>
          <w:iCs/>
          <w:sz w:val="22"/>
        </w:rPr>
        <w:t>____</w:t>
      </w:r>
      <w:r w:rsidRPr="00CF2EEE">
        <w:rPr>
          <w:iCs/>
          <w:sz w:val="22"/>
          <w:u w:val="single"/>
        </w:rPr>
        <w:t xml:space="preserve"> «Программное обеспечение ЭВМ и информационные технологии»</w:t>
      </w:r>
      <w:r w:rsidRPr="00CF2EEE">
        <w:rPr>
          <w:iCs/>
          <w:sz w:val="22"/>
        </w:rPr>
        <w:t>_________</w:t>
      </w:r>
    </w:p>
    <w:p w14:paraId="791CC300" w14:textId="77777777" w:rsidR="00CF2EEE" w:rsidRPr="00CF2EEE" w:rsidRDefault="00CF2EEE" w:rsidP="00CF2EEE">
      <w:pPr>
        <w:spacing w:line="259" w:lineRule="auto"/>
        <w:jc w:val="left"/>
        <w:rPr>
          <w:i/>
          <w:sz w:val="22"/>
        </w:rPr>
      </w:pPr>
    </w:p>
    <w:p w14:paraId="5F71D1A8" w14:textId="77777777" w:rsidR="00CF2EEE" w:rsidRPr="00CF2EEE" w:rsidRDefault="00CF2EEE" w:rsidP="00CF2EEE">
      <w:pPr>
        <w:spacing w:line="259" w:lineRule="auto"/>
        <w:jc w:val="left"/>
        <w:rPr>
          <w:i/>
          <w:sz w:val="18"/>
        </w:rPr>
      </w:pPr>
    </w:p>
    <w:p w14:paraId="2C850136" w14:textId="77777777" w:rsidR="00CF2EEE" w:rsidRPr="00CF2EEE" w:rsidRDefault="00CF2EEE" w:rsidP="00CF2EEE">
      <w:pPr>
        <w:spacing w:line="259" w:lineRule="auto"/>
        <w:jc w:val="left"/>
        <w:rPr>
          <w:i/>
          <w:sz w:val="32"/>
        </w:rPr>
      </w:pPr>
    </w:p>
    <w:p w14:paraId="058C2CAB" w14:textId="77777777" w:rsidR="00CF2EEE" w:rsidRPr="00CF2EEE" w:rsidRDefault="00CF2EEE" w:rsidP="00CF2EEE">
      <w:pPr>
        <w:spacing w:line="259" w:lineRule="auto"/>
        <w:jc w:val="left"/>
        <w:rPr>
          <w:i/>
          <w:sz w:val="32"/>
        </w:rPr>
      </w:pPr>
    </w:p>
    <w:p w14:paraId="6D9A4A80" w14:textId="77777777" w:rsidR="00CF2EEE" w:rsidRPr="00CF2EEE" w:rsidRDefault="00CF2EEE" w:rsidP="00CF2EEE">
      <w:pPr>
        <w:spacing w:line="259" w:lineRule="auto"/>
        <w:jc w:val="left"/>
        <w:rPr>
          <w:i/>
          <w:sz w:val="32"/>
        </w:rPr>
      </w:pPr>
    </w:p>
    <w:p w14:paraId="5328FB0C" w14:textId="77777777" w:rsidR="00CF2EEE" w:rsidRPr="00CF2EEE" w:rsidRDefault="00CF2EEE" w:rsidP="00CF2EEE">
      <w:pPr>
        <w:spacing w:line="259" w:lineRule="auto"/>
        <w:jc w:val="center"/>
        <w:rPr>
          <w:b/>
          <w:sz w:val="44"/>
        </w:rPr>
      </w:pPr>
      <w:r w:rsidRPr="00CF2EEE">
        <w:rPr>
          <w:b/>
          <w:sz w:val="44"/>
        </w:rPr>
        <w:t>РАСЧЕТНО-ПОЯСНИТЕЛЬНАЯ ЗАПИСКА</w:t>
      </w:r>
    </w:p>
    <w:p w14:paraId="6633E096" w14:textId="77777777" w:rsidR="00CF2EEE" w:rsidRPr="00CF2EEE" w:rsidRDefault="00CF2EEE" w:rsidP="00CF2EEE">
      <w:pPr>
        <w:spacing w:line="259" w:lineRule="auto"/>
        <w:jc w:val="center"/>
        <w:rPr>
          <w:i/>
          <w:sz w:val="22"/>
        </w:rPr>
      </w:pPr>
    </w:p>
    <w:p w14:paraId="6F3BC38A" w14:textId="77777777" w:rsidR="00CF2EEE" w:rsidRPr="00CF2EEE" w:rsidRDefault="00CF2EEE" w:rsidP="00CF2EEE">
      <w:pPr>
        <w:spacing w:line="259" w:lineRule="auto"/>
        <w:jc w:val="center"/>
        <w:rPr>
          <w:b/>
          <w:i/>
          <w:sz w:val="40"/>
        </w:rPr>
      </w:pPr>
      <w:r w:rsidRPr="00CF2EEE">
        <w:rPr>
          <w:b/>
          <w:i/>
          <w:sz w:val="40"/>
        </w:rPr>
        <w:t xml:space="preserve">К   КУРСОВОМУ   ПРОЕКТУ </w:t>
      </w:r>
    </w:p>
    <w:p w14:paraId="62C9784C" w14:textId="77777777" w:rsidR="00CF2EEE" w:rsidRPr="00CF2EEE" w:rsidRDefault="00CF2EEE" w:rsidP="00CF2EEE">
      <w:pPr>
        <w:spacing w:line="259" w:lineRule="auto"/>
        <w:jc w:val="center"/>
        <w:rPr>
          <w:b/>
          <w:i/>
        </w:rPr>
      </w:pPr>
    </w:p>
    <w:p w14:paraId="6618DC7D" w14:textId="77777777" w:rsidR="00CF2EEE" w:rsidRPr="00CF2EEE" w:rsidRDefault="00CF2EEE" w:rsidP="00CF2EEE">
      <w:pPr>
        <w:spacing w:line="259" w:lineRule="auto"/>
        <w:jc w:val="center"/>
        <w:rPr>
          <w:rFonts w:asciiTheme="minorHAnsi" w:hAnsiTheme="minorHAnsi"/>
          <w:sz w:val="22"/>
        </w:rPr>
      </w:pPr>
      <w:r w:rsidRPr="00CF2EEE">
        <w:rPr>
          <w:b/>
          <w:i/>
          <w:sz w:val="40"/>
        </w:rPr>
        <w:t>НА ТЕМУ:</w:t>
      </w:r>
      <w:r w:rsidRPr="00CF2EEE">
        <w:rPr>
          <w:rFonts w:asciiTheme="minorHAnsi" w:hAnsiTheme="minorHAnsi"/>
          <w:sz w:val="22"/>
        </w:rPr>
        <w:t xml:space="preserve"> </w:t>
      </w:r>
    </w:p>
    <w:p w14:paraId="62CFA24A" w14:textId="77777777" w:rsidR="00CF2EEE" w:rsidRPr="00CF2EEE" w:rsidRDefault="00CF2EEE" w:rsidP="00CF2EEE">
      <w:pPr>
        <w:spacing w:line="259" w:lineRule="auto"/>
        <w:jc w:val="center"/>
        <w:rPr>
          <w:rFonts w:asciiTheme="minorHAnsi" w:hAnsiTheme="minorHAnsi"/>
          <w:sz w:val="22"/>
        </w:rPr>
      </w:pPr>
    </w:p>
    <w:p w14:paraId="5291ECE3" w14:textId="77777777" w:rsidR="00CF2EEE" w:rsidRPr="00CF2EEE" w:rsidRDefault="00CF2EEE" w:rsidP="00CF2EEE">
      <w:pPr>
        <w:spacing w:line="259" w:lineRule="auto"/>
        <w:jc w:val="center"/>
        <w:rPr>
          <w:b/>
          <w:i/>
          <w:sz w:val="40"/>
        </w:rPr>
      </w:pPr>
      <w:r w:rsidRPr="00CF2EEE">
        <w:rPr>
          <w:b/>
          <w:i/>
          <w:sz w:val="40"/>
        </w:rPr>
        <w:t>Магазин электронной техники «E-Tech»</w:t>
      </w:r>
    </w:p>
    <w:p w14:paraId="4339B1E8" w14:textId="77777777" w:rsidR="00CF2EEE" w:rsidRPr="00CF2EEE" w:rsidRDefault="00CF2EEE" w:rsidP="00CF2EEE">
      <w:pPr>
        <w:spacing w:line="259" w:lineRule="auto"/>
        <w:jc w:val="center"/>
        <w:rPr>
          <w:b/>
          <w:i/>
          <w:sz w:val="40"/>
        </w:rPr>
      </w:pPr>
    </w:p>
    <w:p w14:paraId="176AEB46" w14:textId="77777777" w:rsidR="00CF2EEE" w:rsidRPr="00CF2EEE" w:rsidRDefault="00CF2EEE" w:rsidP="00CF2EEE">
      <w:pPr>
        <w:spacing w:line="259" w:lineRule="auto"/>
        <w:jc w:val="center"/>
        <w:rPr>
          <w:b/>
          <w:i/>
          <w:sz w:val="40"/>
        </w:rPr>
      </w:pPr>
    </w:p>
    <w:p w14:paraId="7BD095AC" w14:textId="77777777" w:rsidR="00CF2EEE" w:rsidRPr="00CF2EEE" w:rsidRDefault="00CF2EEE" w:rsidP="00CF2EEE">
      <w:pPr>
        <w:spacing w:line="259" w:lineRule="auto"/>
        <w:jc w:val="center"/>
        <w:rPr>
          <w:b/>
          <w:i/>
          <w:sz w:val="40"/>
        </w:rPr>
      </w:pPr>
    </w:p>
    <w:p w14:paraId="0C0ADF00" w14:textId="77777777" w:rsidR="00CF2EEE" w:rsidRPr="00CF2EEE" w:rsidRDefault="00CF2EEE" w:rsidP="00CF2EEE">
      <w:pPr>
        <w:spacing w:line="259" w:lineRule="auto"/>
        <w:jc w:val="center"/>
        <w:rPr>
          <w:sz w:val="22"/>
        </w:rPr>
      </w:pPr>
    </w:p>
    <w:p w14:paraId="1819ABB0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</w:p>
    <w:p w14:paraId="2BDC4A9E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</w:p>
    <w:p w14:paraId="3D275468" w14:textId="77777777" w:rsidR="00CF2EEE" w:rsidRPr="00CF2EEE" w:rsidRDefault="00CF2EEE" w:rsidP="00CF2EEE">
      <w:pPr>
        <w:spacing w:line="259" w:lineRule="auto"/>
        <w:jc w:val="left"/>
        <w:rPr>
          <w:b/>
          <w:sz w:val="22"/>
        </w:rPr>
      </w:pPr>
      <w:r w:rsidRPr="00CF2EEE">
        <w:rPr>
          <w:sz w:val="22"/>
        </w:rPr>
        <w:t>Студент _____</w:t>
      </w:r>
      <w:r w:rsidRPr="00CF2EEE">
        <w:rPr>
          <w:sz w:val="22"/>
          <w:u w:val="single"/>
        </w:rPr>
        <w:t>ИУ7-66б</w:t>
      </w:r>
      <w:r w:rsidRPr="00CF2EEE">
        <w:rPr>
          <w:sz w:val="22"/>
        </w:rPr>
        <w:t>___</w:t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b/>
          <w:sz w:val="22"/>
        </w:rPr>
        <w:t>_________________  _____</w:t>
      </w:r>
      <w:r w:rsidRPr="00CF2EEE">
        <w:rPr>
          <w:bCs/>
          <w:sz w:val="22"/>
          <w:u w:val="single"/>
        </w:rPr>
        <w:t>Гасанзаде М.А.__</w:t>
      </w:r>
    </w:p>
    <w:p w14:paraId="28DDFEC9" w14:textId="77777777" w:rsidR="00CF2EEE" w:rsidRPr="00CF2EEE" w:rsidRDefault="00CF2EEE" w:rsidP="00CF2EEE">
      <w:pPr>
        <w:spacing w:line="259" w:lineRule="auto"/>
        <w:ind w:left="709" w:right="565" w:firstLine="709"/>
        <w:jc w:val="left"/>
        <w:rPr>
          <w:sz w:val="18"/>
          <w:szCs w:val="18"/>
        </w:rPr>
      </w:pPr>
      <w:r w:rsidRPr="00CF2EEE">
        <w:rPr>
          <w:sz w:val="18"/>
          <w:szCs w:val="18"/>
        </w:rPr>
        <w:t>(Группа)</w:t>
      </w:r>
      <w:r w:rsidRPr="00CF2EEE">
        <w:rPr>
          <w:sz w:val="18"/>
          <w:szCs w:val="18"/>
        </w:rPr>
        <w:tab/>
      </w:r>
      <w:r w:rsidRPr="00CF2EEE">
        <w:rPr>
          <w:sz w:val="18"/>
          <w:szCs w:val="18"/>
        </w:rPr>
        <w:tab/>
      </w:r>
      <w:r w:rsidRPr="00CF2EEE">
        <w:rPr>
          <w:sz w:val="18"/>
          <w:szCs w:val="18"/>
        </w:rPr>
        <w:tab/>
      </w:r>
      <w:r w:rsidRPr="00CF2EEE">
        <w:rPr>
          <w:sz w:val="18"/>
          <w:szCs w:val="18"/>
        </w:rPr>
        <w:tab/>
      </w:r>
      <w:r w:rsidRPr="00CF2EEE"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7843929" w14:textId="77777777" w:rsidR="00CF2EEE" w:rsidRPr="00CF2EEE" w:rsidRDefault="00CF2EEE" w:rsidP="00CF2EEE">
      <w:pPr>
        <w:spacing w:line="259" w:lineRule="auto"/>
        <w:rPr>
          <w:sz w:val="20"/>
        </w:rPr>
      </w:pPr>
    </w:p>
    <w:p w14:paraId="5691D96C" w14:textId="77777777" w:rsidR="00CF2EEE" w:rsidRPr="00CF2EEE" w:rsidRDefault="00CF2EEE" w:rsidP="00CF2EEE">
      <w:pPr>
        <w:spacing w:line="259" w:lineRule="auto"/>
        <w:rPr>
          <w:sz w:val="20"/>
        </w:rPr>
      </w:pPr>
    </w:p>
    <w:p w14:paraId="344EE3EB" w14:textId="77777777" w:rsidR="00CF2EEE" w:rsidRPr="00CF2EEE" w:rsidRDefault="00CF2EEE" w:rsidP="00CF2EEE">
      <w:pPr>
        <w:spacing w:line="259" w:lineRule="auto"/>
        <w:jc w:val="left"/>
        <w:rPr>
          <w:b/>
          <w:sz w:val="22"/>
        </w:rPr>
      </w:pPr>
      <w:r w:rsidRPr="00CF2EEE">
        <w:rPr>
          <w:sz w:val="22"/>
        </w:rPr>
        <w:t>Руководитель курсового проекта</w:t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b/>
          <w:sz w:val="22"/>
        </w:rPr>
        <w:t>_________________  _____</w:t>
      </w:r>
      <w:r w:rsidRPr="00CF2EEE">
        <w:rPr>
          <w:sz w:val="22"/>
          <w:u w:val="single"/>
        </w:rPr>
        <w:t>Филиппов М.В.</w:t>
      </w:r>
      <w:r w:rsidRPr="00CF2EEE">
        <w:rPr>
          <w:b/>
          <w:sz w:val="22"/>
        </w:rPr>
        <w:t xml:space="preserve">__ </w:t>
      </w:r>
    </w:p>
    <w:p w14:paraId="518A867C" w14:textId="77777777" w:rsidR="00CF2EEE" w:rsidRPr="00CF2EEE" w:rsidRDefault="00CF2EEE" w:rsidP="00CF2EEE">
      <w:pPr>
        <w:spacing w:line="259" w:lineRule="auto"/>
        <w:ind w:right="565"/>
        <w:jc w:val="right"/>
        <w:rPr>
          <w:sz w:val="18"/>
          <w:szCs w:val="18"/>
        </w:rPr>
      </w:pPr>
      <w:r w:rsidRPr="00CF2EEE">
        <w:rPr>
          <w:sz w:val="18"/>
          <w:szCs w:val="18"/>
        </w:rPr>
        <w:t xml:space="preserve">(Подпись, дата)                             (И.О.Фамилия)            </w:t>
      </w:r>
    </w:p>
    <w:p w14:paraId="4A563443" w14:textId="77777777" w:rsidR="00CF2EEE" w:rsidRPr="00CF2EEE" w:rsidRDefault="00CF2EEE" w:rsidP="00CF2EEE">
      <w:pPr>
        <w:spacing w:line="259" w:lineRule="auto"/>
        <w:rPr>
          <w:sz w:val="20"/>
        </w:rPr>
      </w:pPr>
    </w:p>
    <w:p w14:paraId="681FD9C9" w14:textId="77777777" w:rsidR="00CF2EEE" w:rsidRPr="00CF2EEE" w:rsidRDefault="00CF2EEE" w:rsidP="00CF2EEE">
      <w:pPr>
        <w:spacing w:line="259" w:lineRule="auto"/>
        <w:jc w:val="left"/>
        <w:rPr>
          <w:b/>
          <w:sz w:val="22"/>
        </w:rPr>
      </w:pPr>
      <w:r w:rsidRPr="00CF2EEE">
        <w:rPr>
          <w:sz w:val="22"/>
        </w:rPr>
        <w:t xml:space="preserve">Консультант </w:t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</w:rPr>
        <w:tab/>
      </w:r>
      <w:r w:rsidRPr="00CF2EEE">
        <w:rPr>
          <w:b/>
          <w:sz w:val="22"/>
        </w:rPr>
        <w:t xml:space="preserve">_________________  ____________________ </w:t>
      </w:r>
    </w:p>
    <w:p w14:paraId="28F2DFFE" w14:textId="77777777" w:rsidR="00CF2EEE" w:rsidRPr="00CF2EEE" w:rsidRDefault="00CF2EEE" w:rsidP="00CF2EEE">
      <w:pPr>
        <w:spacing w:line="259" w:lineRule="auto"/>
        <w:ind w:right="565"/>
        <w:jc w:val="right"/>
        <w:rPr>
          <w:sz w:val="18"/>
          <w:szCs w:val="18"/>
        </w:rPr>
      </w:pPr>
      <w:r w:rsidRPr="00CF2EEE">
        <w:rPr>
          <w:sz w:val="18"/>
          <w:szCs w:val="18"/>
        </w:rPr>
        <w:t xml:space="preserve">(Подпись, дата)                             (И.О.Фамилия)            </w:t>
      </w:r>
    </w:p>
    <w:p w14:paraId="0887E34D" w14:textId="77777777" w:rsidR="00CF2EEE" w:rsidRPr="00CF2EEE" w:rsidRDefault="00CF2EEE" w:rsidP="00CF2EEE">
      <w:pPr>
        <w:spacing w:line="259" w:lineRule="auto"/>
        <w:jc w:val="left"/>
        <w:rPr>
          <w:sz w:val="20"/>
        </w:rPr>
      </w:pPr>
    </w:p>
    <w:p w14:paraId="6027B426" w14:textId="77777777" w:rsidR="00CF2EEE" w:rsidRPr="00CF2EEE" w:rsidRDefault="00CF2EEE" w:rsidP="00CF2EEE">
      <w:pPr>
        <w:spacing w:line="259" w:lineRule="auto"/>
        <w:jc w:val="center"/>
        <w:rPr>
          <w:i/>
          <w:sz w:val="22"/>
        </w:rPr>
      </w:pPr>
    </w:p>
    <w:p w14:paraId="6E36F1F7" w14:textId="77777777" w:rsidR="00CF2EEE" w:rsidRPr="00CF2EEE" w:rsidRDefault="00CF2EEE" w:rsidP="00CF2EEE">
      <w:pPr>
        <w:spacing w:line="259" w:lineRule="auto"/>
        <w:jc w:val="center"/>
        <w:rPr>
          <w:i/>
          <w:sz w:val="22"/>
        </w:rPr>
      </w:pPr>
    </w:p>
    <w:p w14:paraId="4CED7A9B" w14:textId="77777777" w:rsidR="00CF2EEE" w:rsidRPr="00CF2EEE" w:rsidRDefault="00CF2EEE" w:rsidP="00CF2EEE">
      <w:pPr>
        <w:spacing w:line="259" w:lineRule="auto"/>
        <w:jc w:val="left"/>
        <w:rPr>
          <w:i/>
          <w:sz w:val="22"/>
        </w:rPr>
      </w:pPr>
    </w:p>
    <w:p w14:paraId="4D85591C" w14:textId="77777777" w:rsidR="00CF2EEE" w:rsidRPr="00CF2EEE" w:rsidRDefault="00CF2EEE" w:rsidP="00CF2EEE">
      <w:pPr>
        <w:spacing w:line="259" w:lineRule="auto"/>
        <w:jc w:val="center"/>
        <w:rPr>
          <w:i/>
          <w:sz w:val="22"/>
        </w:rPr>
      </w:pPr>
    </w:p>
    <w:p w14:paraId="0FB867FC" w14:textId="77777777" w:rsidR="00CF2EEE" w:rsidRPr="00CF2EEE" w:rsidRDefault="00CF2EEE" w:rsidP="00CF2EEE">
      <w:pPr>
        <w:spacing w:line="259" w:lineRule="auto"/>
        <w:jc w:val="center"/>
        <w:rPr>
          <w:i/>
        </w:rPr>
      </w:pPr>
      <w:r w:rsidRPr="00CF2EEE">
        <w:rPr>
          <w:i/>
        </w:rPr>
        <w:t>2020  г.</w:t>
      </w:r>
    </w:p>
    <w:p w14:paraId="3079D5BC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br w:type="page"/>
      </w:r>
      <w:r w:rsidRPr="00CF2EEE"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14:paraId="4D09670F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t xml:space="preserve">Федеральное государственное бюджетное образовательное учреждение </w:t>
      </w:r>
    </w:p>
    <w:p w14:paraId="7CC39B83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t>высшего образования</w:t>
      </w:r>
    </w:p>
    <w:p w14:paraId="7731F476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t>«Московский государственный технический университет имени Н.Э. Баумана</w:t>
      </w:r>
    </w:p>
    <w:p w14:paraId="527C4715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t>(национальный исследовательский университет)»</w:t>
      </w:r>
    </w:p>
    <w:p w14:paraId="04BFBFFB" w14:textId="77777777" w:rsidR="00CF2EEE" w:rsidRPr="00CF2EEE" w:rsidRDefault="00CF2EEE" w:rsidP="00CF2EEE">
      <w:pPr>
        <w:pBdr>
          <w:bottom w:val="thinThickSmallGap" w:sz="24" w:space="1" w:color="auto"/>
        </w:pBdr>
        <w:spacing w:line="259" w:lineRule="auto"/>
        <w:jc w:val="center"/>
        <w:rPr>
          <w:b/>
          <w:sz w:val="22"/>
        </w:rPr>
      </w:pPr>
      <w:r w:rsidRPr="00CF2EEE">
        <w:rPr>
          <w:b/>
          <w:sz w:val="22"/>
        </w:rPr>
        <w:t>(МГТУ им. Н.Э. Баумана)</w:t>
      </w:r>
    </w:p>
    <w:p w14:paraId="4B34C15F" w14:textId="77777777" w:rsidR="00CF2EEE" w:rsidRPr="00CF2EEE" w:rsidRDefault="00CF2EEE" w:rsidP="00CF2EEE">
      <w:pPr>
        <w:spacing w:line="259" w:lineRule="auto"/>
        <w:jc w:val="center"/>
        <w:rPr>
          <w:b/>
          <w:sz w:val="22"/>
        </w:rPr>
      </w:pPr>
    </w:p>
    <w:p w14:paraId="41EB3466" w14:textId="77777777" w:rsidR="00CF2EEE" w:rsidRPr="00CF2EEE" w:rsidRDefault="00CF2EEE" w:rsidP="00CF2EEE">
      <w:pPr>
        <w:spacing w:line="259" w:lineRule="auto"/>
        <w:ind w:right="1418"/>
        <w:jc w:val="right"/>
        <w:rPr>
          <w:sz w:val="22"/>
        </w:rPr>
      </w:pPr>
      <w:r w:rsidRPr="00CF2EEE">
        <w:rPr>
          <w:sz w:val="22"/>
        </w:rPr>
        <w:t>УТВЕРЖДАЮ</w:t>
      </w:r>
    </w:p>
    <w:p w14:paraId="7746138E" w14:textId="77777777" w:rsidR="00CF2EEE" w:rsidRPr="00CF2EEE" w:rsidRDefault="00CF2EEE" w:rsidP="00CF2EEE">
      <w:pPr>
        <w:spacing w:line="259" w:lineRule="auto"/>
        <w:jc w:val="right"/>
        <w:rPr>
          <w:sz w:val="22"/>
        </w:rPr>
      </w:pPr>
      <w:r w:rsidRPr="00CF2EEE">
        <w:rPr>
          <w:sz w:val="22"/>
        </w:rPr>
        <w:t xml:space="preserve">Заведующий кафедрой </w:t>
      </w:r>
      <w:r w:rsidRPr="00CF2EEE">
        <w:rPr>
          <w:sz w:val="22"/>
          <w:u w:val="single"/>
        </w:rPr>
        <w:t>__ИУ7__</w:t>
      </w:r>
    </w:p>
    <w:p w14:paraId="56691B02" w14:textId="77777777" w:rsidR="00CF2EEE" w:rsidRPr="00CF2EEE" w:rsidRDefault="00CF2EEE" w:rsidP="00CF2EEE">
      <w:pPr>
        <w:spacing w:line="259" w:lineRule="auto"/>
        <w:ind w:left="7799" w:right="-2" w:firstLine="709"/>
        <w:jc w:val="center"/>
        <w:rPr>
          <w:sz w:val="16"/>
          <w:szCs w:val="16"/>
        </w:rPr>
      </w:pPr>
      <w:r w:rsidRPr="00CF2EEE">
        <w:rPr>
          <w:sz w:val="16"/>
          <w:szCs w:val="16"/>
        </w:rPr>
        <w:t>(Индекс)</w:t>
      </w:r>
    </w:p>
    <w:p w14:paraId="193DEF46" w14:textId="77777777" w:rsidR="00CF2EEE" w:rsidRPr="00CF2EEE" w:rsidRDefault="00CF2EEE" w:rsidP="00CF2EEE">
      <w:pPr>
        <w:spacing w:line="259" w:lineRule="auto"/>
        <w:jc w:val="right"/>
        <w:rPr>
          <w:sz w:val="22"/>
        </w:rPr>
      </w:pPr>
      <w:r w:rsidRPr="00CF2EEE">
        <w:rPr>
          <w:sz w:val="22"/>
          <w:u w:val="single"/>
        </w:rPr>
        <w:t>______________</w:t>
      </w:r>
      <w:r w:rsidRPr="00CF2EEE">
        <w:rPr>
          <w:sz w:val="22"/>
        </w:rPr>
        <w:t xml:space="preserve">  </w:t>
      </w:r>
      <w:r w:rsidRPr="00CF2EEE">
        <w:rPr>
          <w:sz w:val="22"/>
          <w:u w:val="single"/>
        </w:rPr>
        <w:t>_____И.В. Рудаков</w:t>
      </w:r>
    </w:p>
    <w:p w14:paraId="78111835" w14:textId="77777777" w:rsidR="00CF2EEE" w:rsidRPr="00CF2EEE" w:rsidRDefault="00CF2EEE" w:rsidP="00326526">
      <w:pPr>
        <w:spacing w:line="259" w:lineRule="auto"/>
        <w:ind w:left="7799" w:right="-2"/>
        <w:rPr>
          <w:sz w:val="16"/>
          <w:szCs w:val="16"/>
        </w:rPr>
      </w:pPr>
      <w:r w:rsidRPr="00CF2EEE">
        <w:rPr>
          <w:sz w:val="16"/>
          <w:szCs w:val="16"/>
        </w:rPr>
        <w:t>(И.О.Фамилия)</w:t>
      </w:r>
    </w:p>
    <w:p w14:paraId="42DAA9E8" w14:textId="77777777" w:rsidR="00CF2EEE" w:rsidRPr="00CF2EEE" w:rsidRDefault="00CF2EEE" w:rsidP="00CF2EEE">
      <w:pPr>
        <w:spacing w:line="259" w:lineRule="auto"/>
        <w:jc w:val="right"/>
        <w:rPr>
          <w:sz w:val="22"/>
        </w:rPr>
      </w:pPr>
      <w:r w:rsidRPr="00CF2EEE">
        <w:rPr>
          <w:sz w:val="22"/>
        </w:rPr>
        <w:t xml:space="preserve">« </w:t>
      </w:r>
      <w:r w:rsidRPr="00CF2EEE">
        <w:rPr>
          <w:sz w:val="22"/>
          <w:u w:val="single"/>
        </w:rPr>
        <w:t>_____</w:t>
      </w:r>
      <w:r w:rsidRPr="00CF2EEE">
        <w:rPr>
          <w:sz w:val="22"/>
        </w:rPr>
        <w:t xml:space="preserve"> » </w:t>
      </w:r>
      <w:r w:rsidRPr="00CF2EEE">
        <w:rPr>
          <w:sz w:val="22"/>
          <w:u w:val="single"/>
        </w:rPr>
        <w:t>___________</w:t>
      </w:r>
      <w:r w:rsidRPr="00CF2EEE">
        <w:rPr>
          <w:sz w:val="22"/>
        </w:rPr>
        <w:t xml:space="preserve"> 2020 г.</w:t>
      </w:r>
    </w:p>
    <w:p w14:paraId="59B4FE79" w14:textId="77777777" w:rsidR="00CF2EEE" w:rsidRPr="00CF2EEE" w:rsidRDefault="00CF2EEE" w:rsidP="00CF2EEE">
      <w:pPr>
        <w:jc w:val="left"/>
        <w:rPr>
          <w:rFonts w:eastAsia="Times New Roman" w:cs="Times New Roman"/>
          <w:sz w:val="14"/>
          <w:szCs w:val="20"/>
          <w:lang w:eastAsia="ru-RU"/>
        </w:rPr>
      </w:pPr>
    </w:p>
    <w:p w14:paraId="0F9355F4" w14:textId="77777777" w:rsidR="00CF2EEE" w:rsidRPr="00CF2EEE" w:rsidRDefault="00CF2EEE" w:rsidP="00CF2EEE">
      <w:pPr>
        <w:spacing w:line="259" w:lineRule="auto"/>
        <w:jc w:val="center"/>
        <w:rPr>
          <w:b/>
          <w:sz w:val="36"/>
        </w:rPr>
      </w:pPr>
      <w:r w:rsidRPr="00CF2EEE">
        <w:rPr>
          <w:b/>
          <w:spacing w:val="100"/>
          <w:sz w:val="36"/>
        </w:rPr>
        <w:t>ЗАДАНИЕ</w:t>
      </w:r>
    </w:p>
    <w:p w14:paraId="22553DFF" w14:textId="77777777" w:rsidR="00CF2EEE" w:rsidRPr="00CF2EEE" w:rsidRDefault="00CF2EEE" w:rsidP="00CF2EEE">
      <w:pPr>
        <w:spacing w:line="259" w:lineRule="auto"/>
        <w:jc w:val="center"/>
        <w:rPr>
          <w:b/>
          <w:sz w:val="32"/>
        </w:rPr>
      </w:pPr>
      <w:r w:rsidRPr="00CF2EEE">
        <w:rPr>
          <w:b/>
          <w:sz w:val="32"/>
        </w:rPr>
        <w:t>на выполнение курсового проекта</w:t>
      </w:r>
    </w:p>
    <w:p w14:paraId="3B3816A2" w14:textId="77777777" w:rsidR="00CF2EEE" w:rsidRPr="00CF2EEE" w:rsidRDefault="00CF2EEE" w:rsidP="00CF2EEE">
      <w:pPr>
        <w:spacing w:line="259" w:lineRule="auto"/>
        <w:jc w:val="left"/>
        <w:rPr>
          <w:sz w:val="14"/>
        </w:rPr>
      </w:pPr>
    </w:p>
    <w:p w14:paraId="71C92B20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  <w:r w:rsidRPr="00CF2EEE">
        <w:rPr>
          <w:sz w:val="22"/>
        </w:rPr>
        <w:t xml:space="preserve">по дисциплине </w:t>
      </w:r>
      <w:r w:rsidRPr="00CF2EEE">
        <w:rPr>
          <w:sz w:val="22"/>
          <w:u w:val="single"/>
        </w:rPr>
        <w:t>____________________________Базы данных____________________________</w:t>
      </w:r>
    </w:p>
    <w:p w14:paraId="4D886881" w14:textId="77777777" w:rsidR="00CF2EEE" w:rsidRPr="00CF2EEE" w:rsidRDefault="00CF2EEE" w:rsidP="00CF2EEE">
      <w:pPr>
        <w:spacing w:line="259" w:lineRule="auto"/>
        <w:jc w:val="left"/>
        <w:rPr>
          <w:sz w:val="18"/>
        </w:rPr>
      </w:pPr>
    </w:p>
    <w:p w14:paraId="051DFCB3" w14:textId="77777777" w:rsidR="00CF2EEE" w:rsidRPr="00CF2EEE" w:rsidRDefault="00CF2EEE" w:rsidP="00CF2EEE">
      <w:pPr>
        <w:spacing w:line="259" w:lineRule="auto"/>
        <w:jc w:val="left"/>
        <w:rPr>
          <w:sz w:val="22"/>
          <w:u w:val="single"/>
        </w:rPr>
      </w:pPr>
      <w:r w:rsidRPr="00CF2EEE">
        <w:rPr>
          <w:sz w:val="22"/>
        </w:rPr>
        <w:t xml:space="preserve">Студент группы </w:t>
      </w:r>
      <w:r w:rsidRPr="00CF2EEE">
        <w:rPr>
          <w:sz w:val="22"/>
          <w:u w:val="single"/>
        </w:rPr>
        <w:t>_  ИУ7-66б____</w:t>
      </w:r>
    </w:p>
    <w:p w14:paraId="6A741EB7" w14:textId="77777777" w:rsidR="00CF2EEE" w:rsidRPr="00CF2EEE" w:rsidRDefault="00CF2EEE" w:rsidP="00CF2EEE">
      <w:pPr>
        <w:spacing w:line="259" w:lineRule="auto"/>
        <w:jc w:val="left"/>
        <w:rPr>
          <w:sz w:val="14"/>
        </w:rPr>
      </w:pPr>
    </w:p>
    <w:p w14:paraId="03CB3B76" w14:textId="77777777" w:rsidR="00CF2EEE" w:rsidRPr="00CF2EEE" w:rsidRDefault="00CF2EEE" w:rsidP="00CF2EEE">
      <w:pPr>
        <w:spacing w:line="259" w:lineRule="auto"/>
        <w:jc w:val="left"/>
        <w:rPr>
          <w:sz w:val="22"/>
          <w:u w:val="single"/>
        </w:rPr>
      </w:pPr>
      <w:r w:rsidRPr="00CF2EEE">
        <w:rPr>
          <w:sz w:val="22"/>
          <w:u w:val="single"/>
        </w:rPr>
        <w:t>___________________________Гасанзаде Мухаммедали Алиназим оглы__________________</w:t>
      </w:r>
    </w:p>
    <w:p w14:paraId="26B4BD57" w14:textId="77777777" w:rsidR="00CF2EEE" w:rsidRPr="00CF2EEE" w:rsidRDefault="00CF2EEE" w:rsidP="00CF2EEE">
      <w:pPr>
        <w:spacing w:line="259" w:lineRule="auto"/>
        <w:jc w:val="center"/>
        <w:rPr>
          <w:sz w:val="20"/>
        </w:rPr>
      </w:pPr>
      <w:r w:rsidRPr="00CF2EEE">
        <w:rPr>
          <w:sz w:val="20"/>
        </w:rPr>
        <w:t>(Фамилия, имя, отчество)</w:t>
      </w:r>
    </w:p>
    <w:p w14:paraId="7ED0712B" w14:textId="77777777" w:rsidR="00CF2EEE" w:rsidRPr="00CF2EEE" w:rsidRDefault="00CF2EEE" w:rsidP="00CF2EEE">
      <w:pPr>
        <w:spacing w:line="259" w:lineRule="auto"/>
        <w:rPr>
          <w:sz w:val="12"/>
        </w:rPr>
      </w:pPr>
    </w:p>
    <w:p w14:paraId="1D92722A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 xml:space="preserve">Тема курсового проекта </w:t>
      </w:r>
      <w:r w:rsidRPr="00CF2EEE">
        <w:rPr>
          <w:sz w:val="22"/>
          <w:u w:val="single"/>
        </w:rPr>
        <w:t>____</w:t>
      </w:r>
      <w:bookmarkStart w:id="0" w:name="_Hlk40786635"/>
      <w:r w:rsidRPr="00CF2EEE">
        <w:rPr>
          <w:sz w:val="22"/>
          <w:u w:val="single"/>
        </w:rPr>
        <w:t>Магазин электронной техники «E-Tech»</w:t>
      </w:r>
      <w:bookmarkEnd w:id="0"/>
      <w:r w:rsidRPr="00CF2EEE">
        <w:rPr>
          <w:sz w:val="22"/>
          <w:u w:val="single"/>
        </w:rPr>
        <w:t>___________________</w:t>
      </w:r>
    </w:p>
    <w:p w14:paraId="16326C55" w14:textId="77777777" w:rsidR="00CF2EEE" w:rsidRPr="00CF2EEE" w:rsidRDefault="00CF2EEE" w:rsidP="00CF2EEE">
      <w:pPr>
        <w:spacing w:line="259" w:lineRule="auto"/>
        <w:rPr>
          <w:sz w:val="12"/>
        </w:rPr>
      </w:pPr>
    </w:p>
    <w:p w14:paraId="2772BFC3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>Направленность КП (учебный, исследовательский, практический, производственный, др.)</w:t>
      </w:r>
    </w:p>
    <w:p w14:paraId="78336F3B" w14:textId="77777777" w:rsidR="00CF2EEE" w:rsidRPr="00CF2EEE" w:rsidRDefault="00CF2EEE" w:rsidP="00CF2EEE">
      <w:pPr>
        <w:spacing w:line="259" w:lineRule="auto"/>
        <w:rPr>
          <w:sz w:val="22"/>
          <w:u w:val="single"/>
        </w:rPr>
      </w:pPr>
      <w:r w:rsidRPr="00CF2EEE">
        <w:rPr>
          <w:sz w:val="22"/>
          <w:u w:val="single"/>
        </w:rPr>
        <w:t>________________________________учебный________________________________________</w:t>
      </w:r>
    </w:p>
    <w:p w14:paraId="683F3101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 xml:space="preserve">Источник тематики (кафедра, предприятие, НИР) </w:t>
      </w:r>
      <w:r w:rsidRPr="00CF2EEE">
        <w:rPr>
          <w:sz w:val="22"/>
          <w:u w:val="single"/>
        </w:rPr>
        <w:t>______________кафедра_______________</w:t>
      </w:r>
    </w:p>
    <w:p w14:paraId="5B47D5E5" w14:textId="77777777" w:rsidR="00CF2EEE" w:rsidRPr="00CF2EEE" w:rsidRDefault="00CF2EEE" w:rsidP="00CF2EEE">
      <w:pPr>
        <w:spacing w:line="259" w:lineRule="auto"/>
        <w:rPr>
          <w:sz w:val="18"/>
        </w:rPr>
      </w:pPr>
    </w:p>
    <w:p w14:paraId="6DE5868F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 xml:space="preserve">График выполнения проекта:  25% к </w:t>
      </w:r>
      <w:r w:rsidRPr="00CF2EEE">
        <w:rPr>
          <w:sz w:val="22"/>
          <w:u w:val="single"/>
        </w:rPr>
        <w:t>___</w:t>
      </w:r>
      <w:r w:rsidRPr="00CF2EEE">
        <w:rPr>
          <w:sz w:val="22"/>
        </w:rPr>
        <w:t xml:space="preserve"> нед., 50% к </w:t>
      </w:r>
      <w:r w:rsidRPr="00CF2EEE">
        <w:rPr>
          <w:sz w:val="22"/>
          <w:u w:val="single"/>
        </w:rPr>
        <w:t>___</w:t>
      </w:r>
      <w:r w:rsidRPr="00CF2EEE">
        <w:rPr>
          <w:sz w:val="22"/>
        </w:rPr>
        <w:t xml:space="preserve"> нед., 75% к </w:t>
      </w:r>
      <w:r w:rsidRPr="00CF2EEE">
        <w:rPr>
          <w:sz w:val="22"/>
          <w:u w:val="single"/>
        </w:rPr>
        <w:t>__</w:t>
      </w:r>
      <w:r w:rsidRPr="00CF2EEE">
        <w:rPr>
          <w:sz w:val="22"/>
        </w:rPr>
        <w:t xml:space="preserve"> нед., 100% к </w:t>
      </w:r>
      <w:r w:rsidRPr="00CF2EEE">
        <w:rPr>
          <w:sz w:val="22"/>
          <w:u w:val="single"/>
        </w:rPr>
        <w:t>___</w:t>
      </w:r>
      <w:r w:rsidRPr="00CF2EEE">
        <w:rPr>
          <w:sz w:val="22"/>
        </w:rPr>
        <w:t xml:space="preserve"> нед.</w:t>
      </w:r>
    </w:p>
    <w:p w14:paraId="19680A06" w14:textId="77777777" w:rsidR="00CF2EEE" w:rsidRPr="00CF2EEE" w:rsidRDefault="00CF2EEE" w:rsidP="00CF2EEE">
      <w:pPr>
        <w:jc w:val="left"/>
        <w:rPr>
          <w:rFonts w:eastAsia="Calibri" w:cs="Times New Roman"/>
          <w:sz w:val="18"/>
        </w:rPr>
      </w:pPr>
    </w:p>
    <w:p w14:paraId="47553536" w14:textId="475DD272" w:rsidR="00CF2EEE" w:rsidRPr="00CF2EEE" w:rsidRDefault="00CF2EEE" w:rsidP="00CF2EEE">
      <w:pPr>
        <w:jc w:val="left"/>
        <w:rPr>
          <w:rFonts w:eastAsia="Calibri" w:cs="Times New Roman"/>
          <w:bCs/>
          <w:iCs/>
          <w:sz w:val="22"/>
        </w:rPr>
      </w:pPr>
      <w:r w:rsidRPr="00CF2EEE">
        <w:rPr>
          <w:rFonts w:eastAsia="Calibri" w:cs="Times New Roman"/>
          <w:b/>
          <w:i/>
          <w:sz w:val="22"/>
        </w:rPr>
        <w:t>Задание</w:t>
      </w:r>
      <w:r w:rsidR="0056459E" w:rsidRPr="00CF2EEE">
        <w:rPr>
          <w:rFonts w:eastAsia="Calibri" w:cs="Times New Roman"/>
          <w:b/>
          <w:i/>
          <w:sz w:val="22"/>
        </w:rPr>
        <w:t xml:space="preserve">: </w:t>
      </w:r>
      <w:r w:rsidR="0056459E" w:rsidRPr="00CF2EEE">
        <w:rPr>
          <w:rFonts w:eastAsia="Calibri" w:cs="Times New Roman"/>
          <w:bCs/>
          <w:iCs/>
          <w:sz w:val="22"/>
        </w:rPr>
        <w:t>разработать</w:t>
      </w:r>
      <w:r w:rsidRPr="00CF2EEE">
        <w:rPr>
          <w:rFonts w:eastAsia="Calibri" w:cs="Times New Roman"/>
          <w:bCs/>
          <w:iCs/>
          <w:sz w:val="22"/>
        </w:rPr>
        <w:t xml:space="preserve"> </w:t>
      </w:r>
      <w:r w:rsidRPr="00CF2EEE">
        <w:rPr>
          <w:rFonts w:eastAsia="Calibri" w:cs="Times New Roman"/>
          <w:bCs/>
          <w:iCs/>
          <w:sz w:val="22"/>
          <w:lang w:val="en-US"/>
        </w:rPr>
        <w:t>web</w:t>
      </w:r>
      <w:r w:rsidRPr="00CF2EEE">
        <w:rPr>
          <w:rFonts w:eastAsia="Calibri" w:cs="Times New Roman"/>
          <w:bCs/>
          <w:iCs/>
          <w:sz w:val="22"/>
        </w:rPr>
        <w:t>-приложение (</w:t>
      </w:r>
      <w:r w:rsidR="0056459E" w:rsidRPr="00CF2EEE">
        <w:rPr>
          <w:rFonts w:eastAsia="Calibri" w:cs="Times New Roman"/>
          <w:bCs/>
          <w:iCs/>
          <w:sz w:val="22"/>
        </w:rPr>
        <w:t>интернет-магазин</w:t>
      </w:r>
      <w:r w:rsidRPr="00CF2EEE">
        <w:rPr>
          <w:rFonts w:eastAsia="Calibri" w:cs="Times New Roman"/>
          <w:bCs/>
          <w:iCs/>
          <w:sz w:val="22"/>
        </w:rPr>
        <w:t>), занимающийся продажей электронной техники и комплектующих. Организовать поддержку добавления, хранения, редактирования, и</w:t>
      </w:r>
    </w:p>
    <w:p w14:paraId="2AE738D4" w14:textId="77777777" w:rsidR="00CF2EEE" w:rsidRPr="00CF2EEE" w:rsidRDefault="00CF2EEE" w:rsidP="00CF2EEE">
      <w:pPr>
        <w:jc w:val="left"/>
        <w:rPr>
          <w:rFonts w:eastAsia="Calibri" w:cs="Times New Roman"/>
          <w:bCs/>
          <w:iCs/>
          <w:sz w:val="22"/>
        </w:rPr>
      </w:pPr>
      <w:r w:rsidRPr="00CF2EEE">
        <w:rPr>
          <w:rFonts w:eastAsia="Calibri" w:cs="Times New Roman"/>
          <w:bCs/>
          <w:iCs/>
          <w:sz w:val="22"/>
        </w:rPr>
        <w:t xml:space="preserve">удаления информации о клиентах/работниках/товарах. Поиск по фильтру/названию товара, а также позволять вводить информацию о проданном товаре в журнал продаж. </w:t>
      </w:r>
      <w:r w:rsidRPr="00CF2EEE">
        <w:rPr>
          <w:rFonts w:eastAsia="Calibri" w:cs="Times New Roman"/>
          <w:b/>
          <w:i/>
          <w:sz w:val="22"/>
        </w:rPr>
        <w:t xml:space="preserve"> </w:t>
      </w:r>
    </w:p>
    <w:p w14:paraId="037BD930" w14:textId="77777777" w:rsidR="00CF2EEE" w:rsidRPr="00CF2EEE" w:rsidRDefault="00CF2EEE" w:rsidP="00CF2EEE">
      <w:pPr>
        <w:spacing w:line="259" w:lineRule="auto"/>
        <w:rPr>
          <w:b/>
          <w:i/>
          <w:sz w:val="22"/>
        </w:rPr>
      </w:pPr>
      <w:r w:rsidRPr="00CF2EEE">
        <w:rPr>
          <w:b/>
          <w:i/>
          <w:sz w:val="22"/>
        </w:rPr>
        <w:t>Оформление курсового проекта:</w:t>
      </w:r>
    </w:p>
    <w:p w14:paraId="4147B472" w14:textId="77777777" w:rsidR="00CF2EEE" w:rsidRPr="00CF2EEE" w:rsidRDefault="00CF2EEE" w:rsidP="00CF2EEE">
      <w:pPr>
        <w:spacing w:line="259" w:lineRule="auto"/>
        <w:rPr>
          <w:b/>
          <w:i/>
          <w:sz w:val="8"/>
        </w:rPr>
      </w:pPr>
    </w:p>
    <w:p w14:paraId="76E2411E" w14:textId="77777777" w:rsidR="00CF2EEE" w:rsidRPr="00CF2EEE" w:rsidRDefault="00CF2EEE" w:rsidP="00CF2EEE">
      <w:pPr>
        <w:spacing w:line="259" w:lineRule="auto"/>
        <w:ind w:firstLine="709"/>
        <w:rPr>
          <w:sz w:val="22"/>
        </w:rPr>
      </w:pPr>
      <w:r w:rsidRPr="00CF2EEE">
        <w:rPr>
          <w:sz w:val="22"/>
        </w:rPr>
        <w:t>Расчетно-пояснительная записка на 40-50 листах формата А4.</w:t>
      </w:r>
    </w:p>
    <w:p w14:paraId="60E91595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 xml:space="preserve">Перечень графического (иллюстративного) материала (чертежи, плакаты, слайды и т.п.)   </w:t>
      </w:r>
    </w:p>
    <w:p w14:paraId="68EDCE5E" w14:textId="777777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>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14:paraId="0612D2CE" w14:textId="77777777" w:rsidR="00CF2EEE" w:rsidRPr="00CF2EEE" w:rsidRDefault="00CF2EEE" w:rsidP="00CF2EEE">
      <w:pPr>
        <w:spacing w:line="259" w:lineRule="auto"/>
        <w:ind w:firstLine="709"/>
        <w:rPr>
          <w:sz w:val="16"/>
        </w:rPr>
      </w:pPr>
      <w:r w:rsidRPr="00CF2EEE">
        <w:rPr>
          <w:sz w:val="22"/>
        </w:rPr>
        <w:t>На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таблица классов, интерфейс, характеристики разработанного ПО, результаты проведенных исследований.</w:t>
      </w:r>
    </w:p>
    <w:p w14:paraId="1B2DD678" w14:textId="4206F677" w:rsidR="00CF2EEE" w:rsidRPr="00CF2EEE" w:rsidRDefault="00CF2EEE" w:rsidP="00CF2EEE">
      <w:pPr>
        <w:spacing w:line="259" w:lineRule="auto"/>
        <w:rPr>
          <w:sz w:val="22"/>
        </w:rPr>
      </w:pPr>
      <w:r w:rsidRPr="00CF2EEE">
        <w:rPr>
          <w:sz w:val="22"/>
        </w:rPr>
        <w:t>Дата выдачи задания «</w:t>
      </w:r>
      <w:r w:rsidR="0056459E" w:rsidRPr="0056459E">
        <w:rPr>
          <w:sz w:val="22"/>
        </w:rPr>
        <w:t>20</w:t>
      </w:r>
      <w:r w:rsidRPr="00CF2EEE">
        <w:rPr>
          <w:sz w:val="22"/>
        </w:rPr>
        <w:t xml:space="preserve">» </w:t>
      </w:r>
      <w:r w:rsidR="0056459E">
        <w:rPr>
          <w:sz w:val="22"/>
          <w:u w:val="single"/>
        </w:rPr>
        <w:t>апреля</w:t>
      </w:r>
      <w:r w:rsidRPr="00CF2EEE">
        <w:rPr>
          <w:sz w:val="22"/>
        </w:rPr>
        <w:t xml:space="preserve"> 2020 г.</w:t>
      </w:r>
    </w:p>
    <w:p w14:paraId="488984D2" w14:textId="77777777" w:rsidR="00CF2EEE" w:rsidRPr="00CF2EEE" w:rsidRDefault="00CF2EEE" w:rsidP="00CF2EEE">
      <w:pPr>
        <w:spacing w:line="259" w:lineRule="auto"/>
        <w:rPr>
          <w:sz w:val="22"/>
        </w:rPr>
      </w:pPr>
    </w:p>
    <w:p w14:paraId="5EB95437" w14:textId="77777777" w:rsidR="00CF2EEE" w:rsidRPr="00CF2EEE" w:rsidRDefault="00CF2EEE" w:rsidP="00CF2EEE">
      <w:pPr>
        <w:spacing w:line="259" w:lineRule="auto"/>
        <w:jc w:val="left"/>
        <w:rPr>
          <w:sz w:val="22"/>
        </w:rPr>
      </w:pPr>
      <w:r w:rsidRPr="00CF2EEE">
        <w:rPr>
          <w:b/>
          <w:sz w:val="22"/>
        </w:rPr>
        <w:t>Руководитель курсового проекта</w:t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sz w:val="22"/>
        </w:rPr>
        <w:tab/>
      </w:r>
      <w:r w:rsidRPr="00CF2EEE">
        <w:rPr>
          <w:sz w:val="22"/>
          <w:u w:val="single"/>
        </w:rPr>
        <w:t>________________</w:t>
      </w:r>
      <w:r w:rsidRPr="00CF2EEE">
        <w:rPr>
          <w:sz w:val="22"/>
        </w:rPr>
        <w:t xml:space="preserve">_  </w:t>
      </w:r>
      <w:r w:rsidRPr="00CF2EEE">
        <w:rPr>
          <w:sz w:val="22"/>
          <w:u w:val="single"/>
        </w:rPr>
        <w:t>____Филиппов М.В.__</w:t>
      </w:r>
      <w:r w:rsidRPr="00CF2EEE">
        <w:rPr>
          <w:sz w:val="22"/>
        </w:rPr>
        <w:t xml:space="preserve"> </w:t>
      </w:r>
    </w:p>
    <w:p w14:paraId="06E0995A" w14:textId="77777777" w:rsidR="00CF2EEE" w:rsidRPr="00CF2EEE" w:rsidRDefault="00CF2EEE" w:rsidP="00CF2EEE">
      <w:pPr>
        <w:spacing w:line="259" w:lineRule="auto"/>
        <w:ind w:right="565"/>
        <w:jc w:val="right"/>
        <w:rPr>
          <w:sz w:val="18"/>
          <w:szCs w:val="18"/>
        </w:rPr>
      </w:pPr>
      <w:r w:rsidRPr="00CF2EEE">
        <w:rPr>
          <w:sz w:val="18"/>
          <w:szCs w:val="18"/>
        </w:rPr>
        <w:t xml:space="preserve">(Подпись, дата)                             (И.О.Фамилия)            </w:t>
      </w:r>
    </w:p>
    <w:p w14:paraId="7167BD3A" w14:textId="77777777" w:rsidR="00CF2EEE" w:rsidRPr="00CF2EEE" w:rsidRDefault="00CF2EEE" w:rsidP="00CF2EEE">
      <w:pPr>
        <w:spacing w:line="259" w:lineRule="auto"/>
        <w:jc w:val="left"/>
        <w:rPr>
          <w:b/>
          <w:sz w:val="22"/>
        </w:rPr>
      </w:pPr>
      <w:r w:rsidRPr="00CF2EEE">
        <w:rPr>
          <w:b/>
          <w:sz w:val="22"/>
        </w:rPr>
        <w:t>Студент</w:t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b/>
          <w:sz w:val="22"/>
        </w:rPr>
        <w:tab/>
      </w:r>
      <w:r w:rsidRPr="00CF2EEE">
        <w:rPr>
          <w:b/>
          <w:sz w:val="22"/>
          <w:u w:val="single"/>
        </w:rPr>
        <w:t>________________</w:t>
      </w:r>
      <w:r w:rsidRPr="00CF2EEE">
        <w:rPr>
          <w:b/>
          <w:sz w:val="22"/>
        </w:rPr>
        <w:t xml:space="preserve">_  </w:t>
      </w:r>
      <w:r w:rsidRPr="00CF2EEE">
        <w:rPr>
          <w:b/>
          <w:sz w:val="22"/>
          <w:u w:val="single"/>
        </w:rPr>
        <w:t>______</w:t>
      </w:r>
      <w:r w:rsidRPr="00CF2EEE">
        <w:rPr>
          <w:bCs/>
          <w:sz w:val="22"/>
          <w:u w:val="single"/>
        </w:rPr>
        <w:t>Гасанзаде М.А.</w:t>
      </w:r>
      <w:r w:rsidRPr="00CF2EEE">
        <w:rPr>
          <w:b/>
          <w:sz w:val="22"/>
          <w:u w:val="single"/>
        </w:rPr>
        <w:t>_</w:t>
      </w:r>
      <w:r w:rsidRPr="00CF2EEE">
        <w:rPr>
          <w:b/>
          <w:sz w:val="22"/>
        </w:rPr>
        <w:t xml:space="preserve"> </w:t>
      </w:r>
    </w:p>
    <w:p w14:paraId="33D3485E" w14:textId="77777777" w:rsidR="00CF2EEE" w:rsidRPr="00CF2EEE" w:rsidRDefault="00CF2EEE" w:rsidP="00CF2EEE">
      <w:pPr>
        <w:spacing w:line="259" w:lineRule="auto"/>
        <w:ind w:right="565"/>
        <w:jc w:val="right"/>
        <w:rPr>
          <w:sz w:val="18"/>
          <w:szCs w:val="18"/>
        </w:rPr>
      </w:pPr>
      <w:r w:rsidRPr="00CF2EEE">
        <w:rPr>
          <w:sz w:val="18"/>
          <w:szCs w:val="18"/>
        </w:rPr>
        <w:t xml:space="preserve">(Подпись, дата)                             (И.О.Фамилия)            </w:t>
      </w:r>
    </w:p>
    <w:p w14:paraId="75D06219" w14:textId="77777777" w:rsidR="00CF2EEE" w:rsidRDefault="00CF2EEE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12196747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6558F51E" w14:textId="30DBA832" w:rsidR="00E621F2" w:rsidRPr="00863669" w:rsidRDefault="00042D69" w:rsidP="00042D69">
          <w:pPr>
            <w:pStyle w:val="a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366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87144DB" w14:textId="1ABAE949" w:rsidR="00643592" w:rsidRPr="00863669" w:rsidRDefault="00E621F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863669">
            <w:rPr>
              <w:rFonts w:cs="Times New Roman"/>
              <w:szCs w:val="28"/>
            </w:rPr>
            <w:fldChar w:fldCharType="begin"/>
          </w:r>
          <w:r w:rsidRPr="00863669">
            <w:rPr>
              <w:rFonts w:cs="Times New Roman"/>
              <w:szCs w:val="28"/>
            </w:rPr>
            <w:instrText xml:space="preserve"> TOC \o "1-3" \h \z \u </w:instrText>
          </w:r>
          <w:r w:rsidRPr="00863669">
            <w:rPr>
              <w:rFonts w:cs="Times New Roman"/>
              <w:szCs w:val="28"/>
            </w:rPr>
            <w:fldChar w:fldCharType="separate"/>
          </w:r>
          <w:hyperlink w:anchor="_Toc41478854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ВВЕДЕНИЕ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_Toc41478854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4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C6B39EE" w14:textId="6B6F869F" w:rsidR="00643592" w:rsidRPr="00863669" w:rsidRDefault="00521A5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55" w:history="1">
            <w:r w:rsidR="00643592" w:rsidRPr="00863669">
              <w:rPr>
                <w:rStyle w:val="a4"/>
                <w:rFonts w:cs="Times New Roman"/>
                <w:noProof/>
                <w:szCs w:val="28"/>
                <w:lang w:val="en-US"/>
              </w:rPr>
              <w:t>I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. ИССЛЕДОВАТЕЛЬСКАЯ ЧАСТЬ.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_Toc41478855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5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9A5E64" w14:textId="18D2F8F2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56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1.1. Описание предметной области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_Toc41478856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5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523F0C8" w14:textId="0A687D2E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57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1.2. Выделение понятий предметной области в составление глоссария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_Toc41478857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9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ED8E2F4" w14:textId="6E6E5096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58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1.3.  Предварительная требования к информационной системе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_Toc41478858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12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1876A42" w14:textId="116359F3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59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1.4. Составление диаграммы прецедентов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_Toc41478859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14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304219F" w14:textId="2BDD151B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0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1.5.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Описание вариантов пользования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_Toc41478860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15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08A9AB8" w14:textId="46AAFC7C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1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1.6. Составление подробного словесного описания вариантов использования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_Toc41478861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17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05E4E80" w14:textId="5CBB0251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2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1.7. Упрощенная диаграмма последовательности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_Toc41478862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20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CF64D2F" w14:textId="06EA9329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3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1.8. Составление диаграммы классов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_Toc41478863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23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FBBEE4" w14:textId="099AAFF3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4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1.9. Разработка схемы базы данных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_Toc41478864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24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7D72138" w14:textId="17291471" w:rsidR="00643592" w:rsidRPr="00863669" w:rsidRDefault="00521A5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5" w:history="1">
            <w:r w:rsidR="00643592" w:rsidRPr="00863669">
              <w:rPr>
                <w:rStyle w:val="a4"/>
                <w:rFonts w:cs="Times New Roman"/>
                <w:noProof/>
                <w:szCs w:val="28"/>
                <w:lang w:val="en-US"/>
              </w:rPr>
              <w:t>II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. КОНСТРУКТОРСКАЯ ЧАСТЬ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_Toc41478865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3224CDE" w14:textId="4993DF1D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6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 Техническое задание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_Toc41478866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5EBAD4D" w14:textId="4D728D58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7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2.1.1. Введение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_Toc41478867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D6435D8" w14:textId="6396A12A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8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2.1.2. Основания для разработки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_Toc41478868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8727542" w14:textId="50A6C818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69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2.1.3. Назначение разработки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_Toc41478869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09645C" w14:textId="0EC7E46F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0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2.1.4.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Требования к программе или программному изделию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_Toc41478870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26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55BC8CF" w14:textId="19E56D14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1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2.1.5.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Требования к программной документации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_Toc41478871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27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D336731" w14:textId="4F7137D9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2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2.1.6.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Технико-экономические показатели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_Toc41478872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27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80AB345" w14:textId="3606624B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3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2.1.7.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Стадии и этапы разработки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_Toc41478873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27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D8C2A31" w14:textId="4563ACFE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4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2.1.8.</w:t>
            </w:r>
            <w:r w:rsidR="00643592" w:rsidRPr="00863669">
              <w:rPr>
                <w:rStyle w:val="a4"/>
                <w:rFonts w:eastAsia="Arial" w:cs="Times New Roman"/>
                <w:noProof/>
                <w:szCs w:val="28"/>
              </w:rPr>
              <w:t xml:space="preserve"> </w:t>
            </w:r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Порядок контроля;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_Toc41478874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28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53B889E" w14:textId="70173D61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5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2.2. Архитектура программного обеспечения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_Toc41478875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28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7F5080A" w14:textId="33A05A22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6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2.3. Выбор среды и языка разработки серверной части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_Toc41478876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28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E423E06" w14:textId="28E9BF7D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7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2.4. Используемые инструменты и технологии веб-приложения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_Toc41478877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30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E525694" w14:textId="53D9533B" w:rsidR="00643592" w:rsidRPr="00863669" w:rsidRDefault="00521A58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8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2.5. Реализация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_Toc41478878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30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7D042E9" w14:textId="5DDD35F9" w:rsidR="00643592" w:rsidRPr="00863669" w:rsidRDefault="00521A58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79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2.5.1. Организация просмотра истории заказов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_Toc41478879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38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BA3A1A3" w14:textId="7E541DA5" w:rsidR="00643592" w:rsidRPr="00863669" w:rsidRDefault="00521A5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80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ЗАКЛЮЧЕНИЕ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_Toc41478880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41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F7CBE82" w14:textId="7EED8791" w:rsidR="00643592" w:rsidRPr="00863669" w:rsidRDefault="00521A5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1478881" w:history="1">
            <w:r w:rsidR="00643592" w:rsidRPr="00863669">
              <w:rPr>
                <w:rStyle w:val="a4"/>
                <w:rFonts w:cs="Times New Roman"/>
                <w:noProof/>
                <w:szCs w:val="28"/>
              </w:rPr>
              <w:t>ИСПОЛЬЗОВАННАЯ ЛИТЕРАТУРА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tab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instrText xml:space="preserve"> PAGEREF _Toc41478881 \h </w:instrTex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A4A3C">
              <w:rPr>
                <w:rFonts w:cs="Times New Roman"/>
                <w:noProof/>
                <w:webHidden/>
                <w:szCs w:val="28"/>
              </w:rPr>
              <w:t>42</w:t>
            </w:r>
            <w:r w:rsidR="00643592" w:rsidRPr="0086366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0C06820" w14:textId="2FA56854" w:rsidR="00E621F2" w:rsidRPr="00DE5C99" w:rsidRDefault="00E621F2" w:rsidP="00042D69">
          <w:pPr>
            <w:spacing w:line="360" w:lineRule="auto"/>
          </w:pPr>
          <w:r w:rsidRPr="0086366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FF32AA8" w14:textId="3423BEA6" w:rsidR="00643592" w:rsidRDefault="00643592">
      <w:pPr>
        <w:rPr>
          <w:rFonts w:eastAsiaTheme="majorEastAsia" w:cstheme="majorBidi"/>
          <w:b/>
          <w:szCs w:val="32"/>
        </w:rPr>
      </w:pPr>
      <w:bookmarkStart w:id="1" w:name="_Toc41478854"/>
      <w:bookmarkStart w:id="2" w:name="_Toc40784813"/>
    </w:p>
    <w:p w14:paraId="29C6CCD9" w14:textId="77777777" w:rsidR="00B0151C" w:rsidRDefault="00B0151C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E46FAD" w14:textId="066D4A44" w:rsidR="00600CE6" w:rsidRDefault="00600CE6" w:rsidP="00600CE6">
      <w:pPr>
        <w:pStyle w:val="1"/>
      </w:pPr>
      <w:r>
        <w:lastRenderedPageBreak/>
        <w:t>ВВЕДЕНИЕ</w:t>
      </w:r>
      <w:bookmarkEnd w:id="1"/>
    </w:p>
    <w:p w14:paraId="051EE1D4" w14:textId="579DE321" w:rsidR="009C1D35" w:rsidRDefault="009C1D35" w:rsidP="0056459E">
      <w:pPr>
        <w:spacing w:line="360" w:lineRule="auto"/>
        <w:ind w:right="451" w:firstLine="708"/>
        <w:rPr>
          <w:rFonts w:eastAsia="Times New Roman" w:cs="Times New Roman"/>
        </w:rPr>
      </w:pPr>
      <w:r w:rsidRPr="009C1D35">
        <w:rPr>
          <w:rFonts w:eastAsia="Times New Roman" w:cs="Times New Roman"/>
          <w:b/>
          <w:bCs/>
        </w:rPr>
        <w:t>Актуальность</w:t>
      </w:r>
      <w:r>
        <w:rPr>
          <w:rFonts w:eastAsia="Times New Roman" w:cs="Times New Roman"/>
        </w:rPr>
        <w:t xml:space="preserve"> – </w:t>
      </w:r>
      <w:r w:rsidRPr="009C1D35">
        <w:rPr>
          <w:rFonts w:eastAsia="Times New Roman" w:cs="Times New Roman"/>
        </w:rPr>
        <w:t xml:space="preserve">В настоящее время базы данных повсеместно используются </w:t>
      </w:r>
      <w:r w:rsidR="00B11D98">
        <w:rPr>
          <w:rFonts w:eastAsia="Times New Roman" w:cs="Times New Roman"/>
        </w:rPr>
        <w:t xml:space="preserve">не только в большом, но и в малом </w:t>
      </w:r>
      <w:r>
        <w:rPr>
          <w:rFonts w:eastAsia="Times New Roman" w:cs="Times New Roman"/>
        </w:rPr>
        <w:t>бизнес</w:t>
      </w:r>
      <w:r w:rsidR="00B11D98">
        <w:rPr>
          <w:rFonts w:eastAsia="Times New Roman" w:cs="Times New Roman"/>
        </w:rPr>
        <w:t>е</w:t>
      </w:r>
      <w:r>
        <w:rPr>
          <w:rFonts w:eastAsia="Times New Roman" w:cs="Times New Roman"/>
        </w:rPr>
        <w:t>, т.к. значительно упрощают контроль и счёт товаров</w:t>
      </w:r>
      <w:r w:rsidRPr="009C1D35">
        <w:rPr>
          <w:rFonts w:eastAsia="Times New Roman" w:cs="Times New Roman"/>
        </w:rPr>
        <w:t xml:space="preserve">. </w:t>
      </w:r>
      <w:r>
        <w:rPr>
          <w:rFonts w:eastAsia="Times New Roman" w:cs="Times New Roman"/>
        </w:rPr>
        <w:t>Хоть и ранее,</w:t>
      </w:r>
      <w:r w:rsidRPr="009C1D35">
        <w:rPr>
          <w:rFonts w:eastAsia="Times New Roman" w:cs="Times New Roman"/>
        </w:rPr>
        <w:t xml:space="preserve"> они </w:t>
      </w:r>
      <w:r>
        <w:rPr>
          <w:rFonts w:eastAsia="Times New Roman" w:cs="Times New Roman"/>
        </w:rPr>
        <w:t>использовались лишь крупными корпорациями и в</w:t>
      </w:r>
      <w:r w:rsidRPr="009C1D35">
        <w:rPr>
          <w:rFonts w:eastAsia="Times New Roman" w:cs="Times New Roman"/>
        </w:rPr>
        <w:t xml:space="preserve"> вычислительных средах. База данных облегчает работу с огромной информацией, необходимой для организации </w:t>
      </w:r>
      <w:r>
        <w:rPr>
          <w:rFonts w:eastAsia="Times New Roman" w:cs="Times New Roman"/>
        </w:rPr>
        <w:t>интернет-магазина</w:t>
      </w:r>
      <w:r w:rsidRPr="009C1D35">
        <w:rPr>
          <w:rFonts w:eastAsia="Times New Roman" w:cs="Times New Roman"/>
        </w:rPr>
        <w:t>.</w:t>
      </w:r>
    </w:p>
    <w:p w14:paraId="6BA831E5" w14:textId="528B6C23" w:rsidR="00600CE6" w:rsidRPr="00600CE6" w:rsidRDefault="00600CE6" w:rsidP="0056459E">
      <w:pPr>
        <w:spacing w:line="360" w:lineRule="auto"/>
        <w:ind w:right="451" w:firstLine="708"/>
      </w:pPr>
      <w:r w:rsidRPr="00600CE6">
        <w:rPr>
          <w:rFonts w:eastAsia="Times New Roman" w:cs="Times New Roman"/>
          <w:b/>
          <w:bCs/>
        </w:rPr>
        <w:t>Цель данной работы</w:t>
      </w:r>
      <w:r w:rsidRPr="00600CE6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Решить п</w:t>
      </w:r>
      <w:r w:rsidRPr="00600CE6">
        <w:rPr>
          <w:rFonts w:eastAsia="Times New Roman" w:cs="Times New Roman"/>
        </w:rPr>
        <w:t>роблемы предметной области</w:t>
      </w:r>
      <w:r w:rsidR="009C1D35">
        <w:rPr>
          <w:rFonts w:eastAsia="Times New Roman" w:cs="Times New Roman"/>
        </w:rPr>
        <w:t>, такие как:</w:t>
      </w:r>
    </w:p>
    <w:p w14:paraId="0745911D" w14:textId="77777777" w:rsidR="00600CE6" w:rsidRPr="00DE5C99" w:rsidRDefault="00600CE6" w:rsidP="0056459E">
      <w:pPr>
        <w:numPr>
          <w:ilvl w:val="0"/>
          <w:numId w:val="11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 xml:space="preserve">Проблема надежности хранения данных. </w:t>
      </w:r>
    </w:p>
    <w:p w14:paraId="12DCCC32" w14:textId="77777777" w:rsidR="00600CE6" w:rsidRPr="00DE5C99" w:rsidRDefault="00600CE6" w:rsidP="0056459E">
      <w:pPr>
        <w:numPr>
          <w:ilvl w:val="0"/>
          <w:numId w:val="11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 xml:space="preserve">Использование большого объёма бумажных документов. </w:t>
      </w:r>
    </w:p>
    <w:p w14:paraId="3B9258A8" w14:textId="77777777" w:rsidR="00600CE6" w:rsidRPr="00DE5C99" w:rsidRDefault="00600CE6" w:rsidP="0056459E">
      <w:pPr>
        <w:numPr>
          <w:ilvl w:val="0"/>
          <w:numId w:val="11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 xml:space="preserve">Трата большого количества времени на заполнение документов и их поиск. </w:t>
      </w:r>
    </w:p>
    <w:p w14:paraId="3D6FAFF0" w14:textId="3C0745D7" w:rsidR="00600CE6" w:rsidRPr="00DE5C99" w:rsidRDefault="00600CE6" w:rsidP="0056459E">
      <w:pPr>
        <w:spacing w:line="360" w:lineRule="auto"/>
        <w:ind w:firstLine="708"/>
      </w:pPr>
      <w:r w:rsidRPr="00DE5C99">
        <w:rPr>
          <w:rFonts w:eastAsia="Times New Roman" w:cs="Times New Roman"/>
          <w:b/>
        </w:rPr>
        <w:t>Возможности системы</w:t>
      </w:r>
      <w:r w:rsidR="009C1D35">
        <w:rPr>
          <w:rFonts w:eastAsia="Times New Roman" w:cs="Times New Roman"/>
          <w:b/>
        </w:rPr>
        <w:t xml:space="preserve"> – </w:t>
      </w:r>
      <w:r w:rsidR="009C1D35">
        <w:rPr>
          <w:rFonts w:eastAsia="Times New Roman" w:cs="Times New Roman"/>
          <w:bCs/>
        </w:rPr>
        <w:t>О</w:t>
      </w:r>
      <w:r w:rsidRPr="00DE5C99">
        <w:rPr>
          <w:rFonts w:eastAsia="Times New Roman" w:cs="Times New Roman"/>
        </w:rPr>
        <w:t>сновными возможностями системы</w:t>
      </w:r>
      <w:r w:rsidR="00643592">
        <w:rPr>
          <w:rFonts w:eastAsia="Times New Roman" w:cs="Times New Roman"/>
        </w:rPr>
        <w:t xml:space="preserve"> </w:t>
      </w:r>
      <w:r w:rsidRPr="00DE5C99">
        <w:rPr>
          <w:rFonts w:eastAsia="Times New Roman" w:cs="Times New Roman"/>
        </w:rPr>
        <w:t xml:space="preserve">будут являться: </w:t>
      </w:r>
    </w:p>
    <w:p w14:paraId="00BD659B" w14:textId="77777777" w:rsidR="00600CE6" w:rsidRPr="00DE5C99" w:rsidRDefault="00600CE6" w:rsidP="0056459E">
      <w:pPr>
        <w:numPr>
          <w:ilvl w:val="0"/>
          <w:numId w:val="12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 xml:space="preserve">ввод и хранение информации о товарах в магазине; </w:t>
      </w:r>
    </w:p>
    <w:p w14:paraId="7CEF8F7F" w14:textId="77777777" w:rsidR="00600CE6" w:rsidRPr="00DE5C99" w:rsidRDefault="00600CE6" w:rsidP="0056459E">
      <w:pPr>
        <w:numPr>
          <w:ilvl w:val="0"/>
          <w:numId w:val="12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 xml:space="preserve">ввод и хранение журналов продаж; </w:t>
      </w:r>
    </w:p>
    <w:p w14:paraId="0D60F114" w14:textId="77777777" w:rsidR="00600CE6" w:rsidRPr="00DE5C99" w:rsidRDefault="00600CE6" w:rsidP="0056459E">
      <w:pPr>
        <w:numPr>
          <w:ilvl w:val="0"/>
          <w:numId w:val="12"/>
        </w:numPr>
        <w:spacing w:line="360" w:lineRule="auto"/>
        <w:ind w:right="451" w:hanging="708"/>
      </w:pPr>
      <w:r w:rsidRPr="00DE5C99">
        <w:rPr>
          <w:rFonts w:eastAsia="Times New Roman" w:cs="Times New Roman"/>
        </w:rPr>
        <w:t>предоставление отчетов о поступлении товаров, продаже товаров, а также о выручке и прибыли.</w:t>
      </w:r>
      <w:r w:rsidRPr="00DE5C99">
        <w:rPr>
          <w:rFonts w:ascii="Calibri" w:eastAsia="Calibri" w:hAnsi="Calibri" w:cs="Calibri"/>
        </w:rPr>
        <w:t xml:space="preserve"> </w:t>
      </w:r>
    </w:p>
    <w:p w14:paraId="09743514" w14:textId="5B0D4788" w:rsidR="00600CE6" w:rsidRPr="00600CE6" w:rsidRDefault="00600CE6">
      <w:pPr>
        <w:rPr>
          <w:rFonts w:eastAsiaTheme="majorEastAsia" w:cstheme="majorBidi"/>
          <w:b/>
          <w:szCs w:val="32"/>
        </w:rPr>
      </w:pPr>
    </w:p>
    <w:p w14:paraId="4D1C0FDB" w14:textId="77777777" w:rsidR="00600CE6" w:rsidRPr="00070A68" w:rsidRDefault="00600CE6">
      <w:pPr>
        <w:rPr>
          <w:rFonts w:eastAsiaTheme="majorEastAsia" w:cstheme="majorBidi"/>
          <w:b/>
          <w:szCs w:val="32"/>
        </w:rPr>
      </w:pPr>
      <w:r w:rsidRPr="00070A68">
        <w:br w:type="page"/>
      </w:r>
    </w:p>
    <w:p w14:paraId="3452F087" w14:textId="3BE7F7D9" w:rsidR="00380A44" w:rsidRPr="00DE5C99" w:rsidRDefault="00E621F2" w:rsidP="00E81E49">
      <w:pPr>
        <w:pStyle w:val="1"/>
      </w:pPr>
      <w:bookmarkStart w:id="3" w:name="_Toc41478855"/>
      <w:r w:rsidRPr="00DE5C99">
        <w:rPr>
          <w:lang w:val="en-US"/>
        </w:rPr>
        <w:lastRenderedPageBreak/>
        <w:t>I</w:t>
      </w:r>
      <w:r w:rsidR="001F5028" w:rsidRPr="00DE5C99">
        <w:t>. ИССЛЕДОВАТЕЛЬСКАЯ ЧАСТЬ.</w:t>
      </w:r>
      <w:bookmarkEnd w:id="2"/>
      <w:bookmarkEnd w:id="3"/>
      <w:r w:rsidR="001F5028" w:rsidRPr="00DE5C99">
        <w:t xml:space="preserve"> </w:t>
      </w:r>
    </w:p>
    <w:p w14:paraId="6CE2458E" w14:textId="77777777" w:rsidR="00380A44" w:rsidRPr="00DE5C99" w:rsidRDefault="00380A44" w:rsidP="00E81E49">
      <w:pPr>
        <w:pStyle w:val="2"/>
      </w:pPr>
      <w:bookmarkStart w:id="4" w:name="_Toc40784814"/>
      <w:bookmarkStart w:id="5" w:name="_Toc41478856"/>
      <w:r w:rsidRPr="00DE5C99">
        <w:t>1.1. Описание предметной области</w:t>
      </w:r>
      <w:bookmarkEnd w:id="4"/>
      <w:bookmarkEnd w:id="5"/>
      <w:r w:rsidRPr="00DE5C99">
        <w:t xml:space="preserve"> </w:t>
      </w:r>
    </w:p>
    <w:p w14:paraId="0F6F356A" w14:textId="708293CE" w:rsidR="00380A44" w:rsidRPr="00DE5C99" w:rsidRDefault="00380A44" w:rsidP="00B0151C">
      <w:pPr>
        <w:spacing w:after="3" w:line="360" w:lineRule="auto"/>
        <w:ind w:left="10" w:right="451" w:firstLine="335"/>
      </w:pPr>
      <w:r w:rsidRPr="00DE5C99">
        <w:rPr>
          <w:rFonts w:eastAsia="Times New Roman" w:cs="Times New Roman"/>
        </w:rPr>
        <w:t>Магазин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t>“</w:t>
      </w:r>
      <w:r w:rsidRPr="00DE5C99">
        <w:rPr>
          <w:rFonts w:eastAsia="Times New Roman" w:cs="Times New Roman"/>
          <w:sz w:val="32"/>
        </w:rPr>
        <w:t>E-</w:t>
      </w:r>
      <w:r w:rsidR="00CF2EEE" w:rsidRPr="00DE5C99">
        <w:rPr>
          <w:rFonts w:eastAsia="Times New Roman" w:cs="Times New Roman"/>
          <w:sz w:val="32"/>
        </w:rPr>
        <w:t>Tech</w:t>
      </w:r>
      <w:r w:rsidR="00CF2EEE" w:rsidRPr="00DE5C99">
        <w:rPr>
          <w:rFonts w:eastAsia="Times New Roman" w:cs="Times New Roman"/>
        </w:rPr>
        <w:t>”</w:t>
      </w:r>
      <w:r w:rsidRPr="00DE5C99">
        <w:rPr>
          <w:rFonts w:eastAsia="Times New Roman" w:cs="Times New Roman"/>
        </w:rPr>
        <w:t xml:space="preserve"> занимается следующим видом деятельности: </w:t>
      </w:r>
    </w:p>
    <w:p w14:paraId="3860D5B6" w14:textId="77777777" w:rsidR="00380A44" w:rsidRPr="00DE5C99" w:rsidRDefault="00380A44" w:rsidP="00E81E49">
      <w:pPr>
        <w:numPr>
          <w:ilvl w:val="0"/>
          <w:numId w:val="8"/>
        </w:numPr>
        <w:spacing w:after="125" w:line="360" w:lineRule="auto"/>
        <w:ind w:right="451" w:hanging="360"/>
      </w:pPr>
      <w:r w:rsidRPr="00DE5C99">
        <w:rPr>
          <w:rFonts w:eastAsia="Times New Roman" w:cs="Times New Roman"/>
        </w:rPr>
        <w:t xml:space="preserve">Продажа электронной техники и комплектующих </w:t>
      </w:r>
    </w:p>
    <w:p w14:paraId="75F3756A" w14:textId="77777777" w:rsidR="00380A44" w:rsidRPr="00DE5C99" w:rsidRDefault="00380A44" w:rsidP="00E81E49">
      <w:pPr>
        <w:spacing w:after="3" w:line="360" w:lineRule="auto"/>
        <w:ind w:left="720" w:right="451"/>
      </w:pPr>
      <w:r w:rsidRPr="00DE5C99">
        <w:rPr>
          <w:rFonts w:eastAsia="Times New Roman" w:cs="Times New Roman"/>
        </w:rPr>
        <w:t xml:space="preserve">Предметной областью информационной системы является деятельность магазина, которая выступает посредником между </w:t>
      </w:r>
      <w:r w:rsidRPr="00DE5C99">
        <w:rPr>
          <w:rFonts w:eastAsia="Times New Roman" w:cs="Times New Roman"/>
          <w:b/>
        </w:rPr>
        <w:t>производителем и покупателем (клиентом)</w:t>
      </w:r>
      <w:r w:rsidRPr="00DE5C99">
        <w:rPr>
          <w:rFonts w:eastAsia="Times New Roman" w:cs="Times New Roman"/>
        </w:rPr>
        <w:t xml:space="preserve">. </w:t>
      </w:r>
    </w:p>
    <w:p w14:paraId="17EC5C98" w14:textId="77777777" w:rsidR="00380A44" w:rsidRPr="00DE5C99" w:rsidRDefault="00380A44" w:rsidP="00E81E49">
      <w:pPr>
        <w:spacing w:line="360" w:lineRule="auto"/>
        <w:ind w:left="720"/>
      </w:pPr>
      <w:r w:rsidRPr="00DE5C99">
        <w:rPr>
          <w:rFonts w:eastAsia="Times New Roman" w:cs="Times New Roman"/>
        </w:rPr>
        <w:t xml:space="preserve"> </w:t>
      </w:r>
    </w:p>
    <w:p w14:paraId="61A8FB13" w14:textId="09657782" w:rsidR="00380A44" w:rsidRDefault="00380A44" w:rsidP="00E81E49">
      <w:pPr>
        <w:spacing w:after="12" w:line="360" w:lineRule="auto"/>
        <w:ind w:left="1220"/>
      </w:pPr>
      <w:r w:rsidRPr="00DE5C99">
        <w:rPr>
          <w:noProof/>
        </w:rPr>
        <w:drawing>
          <wp:inline distT="0" distB="0" distL="0" distR="0" wp14:anchorId="7550EA6C" wp14:editId="3C3E333C">
            <wp:extent cx="4388993" cy="206057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993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E929" w14:textId="6B5B88A8" w:rsidR="00380A44" w:rsidRPr="00404E9C" w:rsidRDefault="00404E9C" w:rsidP="00404E9C">
      <w:pPr>
        <w:spacing w:after="12" w:line="360" w:lineRule="auto"/>
        <w:ind w:left="1220"/>
        <w:jc w:val="center"/>
        <w:rPr>
          <w:rFonts w:cs="Times New Roman"/>
          <w:szCs w:val="28"/>
        </w:rPr>
      </w:pPr>
      <w:r w:rsidRPr="00404E9C">
        <w:rPr>
          <w:rFonts w:cs="Times New Roman"/>
          <w:szCs w:val="28"/>
        </w:rPr>
        <w:t>Рис. 1 – Схема работы магазина</w:t>
      </w:r>
    </w:p>
    <w:p w14:paraId="79619AE4" w14:textId="1F411708" w:rsidR="00380A44" w:rsidRPr="00DE5C99" w:rsidRDefault="00380A44" w:rsidP="00E81E49">
      <w:pPr>
        <w:spacing w:after="208" w:line="360" w:lineRule="auto"/>
        <w:ind w:left="730" w:hanging="10"/>
      </w:pPr>
      <w:r w:rsidRPr="00DE5C99">
        <w:rPr>
          <w:rFonts w:eastAsia="Times New Roman" w:cs="Times New Roman"/>
          <w:b/>
        </w:rPr>
        <w:t>Цел</w:t>
      </w:r>
      <w:r w:rsidR="00C877E4">
        <w:rPr>
          <w:rFonts w:eastAsia="Times New Roman" w:cs="Times New Roman"/>
          <w:b/>
        </w:rPr>
        <w:t>и</w:t>
      </w:r>
      <w:r w:rsidRPr="00DE5C99">
        <w:rPr>
          <w:rFonts w:eastAsia="Times New Roman" w:cs="Times New Roman"/>
          <w:b/>
        </w:rPr>
        <w:t xml:space="preserve"> магазина: </w:t>
      </w:r>
    </w:p>
    <w:p w14:paraId="3080043B" w14:textId="77777777" w:rsidR="00380A44" w:rsidRPr="00DE5C99" w:rsidRDefault="00380A44" w:rsidP="00E81E49">
      <w:pPr>
        <w:numPr>
          <w:ilvl w:val="0"/>
          <w:numId w:val="8"/>
        </w:numPr>
        <w:spacing w:after="32" w:line="360" w:lineRule="auto"/>
        <w:ind w:right="451" w:hanging="360"/>
      </w:pPr>
      <w:r w:rsidRPr="00DE5C99">
        <w:rPr>
          <w:rFonts w:eastAsia="Times New Roman" w:cs="Times New Roman"/>
        </w:rPr>
        <w:t xml:space="preserve">Достичь наибольшей популярности среди других магазинов в этой области; </w:t>
      </w:r>
    </w:p>
    <w:p w14:paraId="3A2F1863" w14:textId="77777777" w:rsidR="00380A44" w:rsidRPr="00DE5C99" w:rsidRDefault="00380A44" w:rsidP="00E81E49">
      <w:pPr>
        <w:numPr>
          <w:ilvl w:val="0"/>
          <w:numId w:val="8"/>
        </w:numPr>
        <w:spacing w:after="29" w:line="360" w:lineRule="auto"/>
        <w:ind w:right="451" w:hanging="360"/>
      </w:pPr>
      <w:r w:rsidRPr="00DE5C99">
        <w:rPr>
          <w:rFonts w:eastAsia="Times New Roman" w:cs="Times New Roman"/>
        </w:rPr>
        <w:t xml:space="preserve">Обеспечить максимальный комфорт клиентам при пользовании данным ресурсом; </w:t>
      </w:r>
    </w:p>
    <w:p w14:paraId="3BC75659" w14:textId="77777777" w:rsidR="00380A44" w:rsidRPr="00DE5C99" w:rsidRDefault="00380A44" w:rsidP="00E81E49">
      <w:pPr>
        <w:numPr>
          <w:ilvl w:val="0"/>
          <w:numId w:val="8"/>
        </w:numPr>
        <w:spacing w:after="183" w:line="360" w:lineRule="auto"/>
        <w:ind w:right="451" w:hanging="360"/>
      </w:pPr>
      <w:r w:rsidRPr="00DE5C99">
        <w:rPr>
          <w:rFonts w:eastAsia="Times New Roman" w:cs="Times New Roman"/>
        </w:rPr>
        <w:t xml:space="preserve">Обеспечить всем производителям равные условия для конкуренции; </w:t>
      </w:r>
    </w:p>
    <w:p w14:paraId="00803362" w14:textId="056E7431" w:rsidR="00380A44" w:rsidRPr="00DE5C99" w:rsidRDefault="00380A44" w:rsidP="00BC5305">
      <w:pPr>
        <w:numPr>
          <w:ilvl w:val="0"/>
          <w:numId w:val="8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>Создать общую систематизированную базу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t>и комплектующих;</w:t>
      </w:r>
      <w:r w:rsidRPr="00DE5C99">
        <w:rPr>
          <w:rFonts w:eastAsia="Times New Roman" w:cs="Times New Roman"/>
          <w:b/>
        </w:rPr>
        <w:t xml:space="preserve">  </w:t>
      </w:r>
    </w:p>
    <w:p w14:paraId="1C237185" w14:textId="2DF9ED9D" w:rsidR="00380A44" w:rsidRPr="00404E9C" w:rsidRDefault="00380A44" w:rsidP="00404E9C">
      <w:pPr>
        <w:spacing w:line="360" w:lineRule="auto"/>
      </w:pPr>
      <w:r w:rsidRPr="00404E9C">
        <w:rPr>
          <w:rFonts w:eastAsia="Times New Roman" w:cs="Times New Roman"/>
          <w:b/>
        </w:rPr>
        <w:t xml:space="preserve"> </w:t>
      </w:r>
      <w:r w:rsidRPr="00404E9C">
        <w:rPr>
          <w:rFonts w:eastAsia="Times New Roman" w:cs="Times New Roman"/>
          <w:b/>
          <w:u w:color="000000"/>
        </w:rPr>
        <w:t>Взаимодействие с производителем:</w:t>
      </w:r>
      <w:r w:rsidRPr="00404E9C">
        <w:rPr>
          <w:rFonts w:eastAsia="Times New Roman" w:cs="Times New Roman"/>
          <w:b/>
        </w:rPr>
        <w:t xml:space="preserve"> </w:t>
      </w:r>
    </w:p>
    <w:p w14:paraId="16C6B2D7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  <w:b/>
        </w:rPr>
        <w:t>Отдел покупок и продаж</w:t>
      </w:r>
      <w:r w:rsidRPr="00DE5C99">
        <w:rPr>
          <w:rFonts w:eastAsia="Times New Roman" w:cs="Times New Roman"/>
        </w:rPr>
        <w:t xml:space="preserve"> регистрирует нового производителя в </w:t>
      </w:r>
      <w:r w:rsidRPr="00DE5C99">
        <w:rPr>
          <w:rFonts w:eastAsia="Times New Roman" w:cs="Times New Roman"/>
          <w:b/>
        </w:rPr>
        <w:t>каталоге «Производители»</w:t>
      </w:r>
      <w:r w:rsidRPr="00DE5C99">
        <w:rPr>
          <w:rFonts w:eastAsia="Times New Roman" w:cs="Times New Roman"/>
        </w:rPr>
        <w:t>. Далее происходит рассмотрение предложения о сотрудничестве от производителя на продажу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lastRenderedPageBreak/>
        <w:t xml:space="preserve">(комплектующих) и принятие решении о проверке </w:t>
      </w:r>
      <w:r w:rsidRPr="00DE5C99">
        <w:rPr>
          <w:rFonts w:eastAsia="Times New Roman" w:cs="Times New Roman"/>
          <w:b/>
        </w:rPr>
        <w:t>товара</w:t>
      </w:r>
      <w:r w:rsidRPr="00DE5C99">
        <w:rPr>
          <w:rFonts w:eastAsia="Times New Roman" w:cs="Times New Roman"/>
        </w:rPr>
        <w:t xml:space="preserve">. Составляется </w:t>
      </w:r>
      <w:r w:rsidRPr="00DE5C99">
        <w:rPr>
          <w:rFonts w:eastAsia="Times New Roman" w:cs="Times New Roman"/>
          <w:b/>
        </w:rPr>
        <w:t>акт</w:t>
      </w:r>
      <w:r w:rsidRPr="00DE5C99">
        <w:rPr>
          <w:rFonts w:eastAsia="Times New Roman" w:cs="Times New Roman"/>
        </w:rPr>
        <w:t xml:space="preserve"> об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t>(</w:t>
      </w:r>
      <w:r w:rsidRPr="00DE5C99">
        <w:rPr>
          <w:rFonts w:eastAsia="Times New Roman" w:cs="Times New Roman"/>
          <w:b/>
        </w:rPr>
        <w:t>комплектующих</w:t>
      </w:r>
      <w:r w:rsidRPr="00DE5C99">
        <w:rPr>
          <w:rFonts w:eastAsia="Times New Roman" w:cs="Times New Roman"/>
        </w:rPr>
        <w:t xml:space="preserve">), где </w:t>
      </w:r>
      <w:r w:rsidRPr="00DE5C99">
        <w:rPr>
          <w:rFonts w:eastAsia="Times New Roman" w:cs="Times New Roman"/>
          <w:b/>
        </w:rPr>
        <w:t>производитель (поставщик)</w:t>
      </w:r>
      <w:r w:rsidRPr="00DE5C99">
        <w:rPr>
          <w:rFonts w:eastAsia="Times New Roman" w:cs="Times New Roman"/>
        </w:rPr>
        <w:t xml:space="preserve"> указывает название, описание, стоимость товара. </w:t>
      </w:r>
    </w:p>
    <w:p w14:paraId="5FC7AC6F" w14:textId="77777777" w:rsidR="00380A44" w:rsidRPr="00DE5C99" w:rsidRDefault="00380A44" w:rsidP="00B0151C">
      <w:pPr>
        <w:spacing w:after="3"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При отказе производителя (поставщика) от новой цены, оформляется акт об отказе </w:t>
      </w:r>
      <w:r w:rsidRPr="00DE5C99">
        <w:rPr>
          <w:rFonts w:eastAsia="Times New Roman" w:cs="Times New Roman"/>
          <w:b/>
        </w:rPr>
        <w:t>(заносится в журнал регистрации актов)</w:t>
      </w:r>
      <w:r w:rsidRPr="00DE5C99">
        <w:rPr>
          <w:rFonts w:eastAsia="Times New Roman" w:cs="Times New Roman"/>
        </w:rPr>
        <w:t xml:space="preserve"> и его товар не принимается. </w:t>
      </w:r>
    </w:p>
    <w:p w14:paraId="0A2EFF5C" w14:textId="77777777" w:rsidR="00380A44" w:rsidRPr="00DE5C99" w:rsidRDefault="00380A44" w:rsidP="00B0151C">
      <w:pPr>
        <w:spacing w:after="3"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При согласии, </w:t>
      </w:r>
      <w:r w:rsidRPr="00DE5C99">
        <w:rPr>
          <w:rFonts w:eastAsia="Times New Roman" w:cs="Times New Roman"/>
          <w:b/>
        </w:rPr>
        <w:t>Отдел покупок и продаж</w:t>
      </w:r>
      <w:r w:rsidRPr="00DE5C99">
        <w:rPr>
          <w:rFonts w:eastAsia="Times New Roman" w:cs="Times New Roman"/>
        </w:rPr>
        <w:t xml:space="preserve"> оформляет </w:t>
      </w:r>
      <w:r w:rsidRPr="00DE5C99">
        <w:rPr>
          <w:rFonts w:eastAsia="Times New Roman" w:cs="Times New Roman"/>
          <w:b/>
        </w:rPr>
        <w:t>накладную</w:t>
      </w:r>
      <w:r w:rsidRPr="00DE5C99">
        <w:rPr>
          <w:rFonts w:eastAsia="Times New Roman" w:cs="Times New Roman"/>
        </w:rPr>
        <w:t xml:space="preserve">, закрепляющий право производителя за его товаром. Оформляется </w:t>
      </w:r>
      <w:r w:rsidRPr="00DE5C99">
        <w:rPr>
          <w:rFonts w:eastAsia="Times New Roman" w:cs="Times New Roman"/>
          <w:b/>
        </w:rPr>
        <w:t>договор</w:t>
      </w:r>
      <w:r w:rsidRPr="00DE5C99">
        <w:rPr>
          <w:rFonts w:eastAsia="Times New Roman" w:cs="Times New Roman"/>
        </w:rPr>
        <w:t xml:space="preserve"> об оказании </w:t>
      </w:r>
      <w:r w:rsidRPr="00DE5C99">
        <w:rPr>
          <w:rFonts w:eastAsia="Times New Roman" w:cs="Times New Roman"/>
          <w:b/>
        </w:rPr>
        <w:t>услуг</w:t>
      </w:r>
      <w:r w:rsidRPr="00DE5C99">
        <w:rPr>
          <w:rFonts w:eastAsia="Times New Roman" w:cs="Times New Roman"/>
        </w:rPr>
        <w:t xml:space="preserve">, где ставится подпись производителя товара и представителя Отдела покупок и продаж, указывается дата, реквизиты обеих сторон. </w:t>
      </w:r>
    </w:p>
    <w:p w14:paraId="48072884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  <w:b/>
        </w:rPr>
        <w:t xml:space="preserve">Отдел покупок и продаж </w:t>
      </w:r>
      <w:r w:rsidRPr="00DE5C99">
        <w:rPr>
          <w:rFonts w:eastAsia="Times New Roman" w:cs="Times New Roman"/>
        </w:rPr>
        <w:t xml:space="preserve">заносит в </w:t>
      </w:r>
      <w:r w:rsidRPr="00DE5C99">
        <w:rPr>
          <w:rFonts w:eastAsia="Times New Roman" w:cs="Times New Roman"/>
          <w:b/>
        </w:rPr>
        <w:t>журнал регистрации актов</w:t>
      </w:r>
      <w:r w:rsidRPr="00DE5C99">
        <w:rPr>
          <w:rFonts w:eastAsia="Times New Roman" w:cs="Times New Roman"/>
        </w:rPr>
        <w:t xml:space="preserve"> реквизиты производителя и передает копии акта о характеристиках электронной техники (комплектующих), договор об оказании услуг в </w:t>
      </w:r>
      <w:r w:rsidRPr="00DE5C99">
        <w:rPr>
          <w:rFonts w:eastAsia="Times New Roman" w:cs="Times New Roman"/>
          <w:b/>
        </w:rPr>
        <w:t xml:space="preserve">Отдел по маркетингу и развитию. </w:t>
      </w:r>
    </w:p>
    <w:p w14:paraId="55AA1D5A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  <w:b/>
        </w:rPr>
        <w:t>Отдел по маркетингу и развитию</w:t>
      </w:r>
      <w:r w:rsidRPr="00DE5C99">
        <w:rPr>
          <w:rFonts w:eastAsia="Times New Roman" w:cs="Times New Roman"/>
        </w:rPr>
        <w:t xml:space="preserve"> занимается созданием </w:t>
      </w:r>
      <w:r w:rsidRPr="00DE5C99">
        <w:rPr>
          <w:rFonts w:eastAsia="Times New Roman" w:cs="Times New Roman"/>
          <w:b/>
        </w:rPr>
        <w:t>каталога «Товары»</w:t>
      </w:r>
      <w:r w:rsidRPr="00DE5C99">
        <w:rPr>
          <w:rFonts w:eastAsia="Times New Roman" w:cs="Times New Roman"/>
        </w:rPr>
        <w:t xml:space="preserve">, где содержится описание электронной техники, стоимость, информация о </w:t>
      </w:r>
      <w:r w:rsidRPr="00DE5C99">
        <w:rPr>
          <w:rFonts w:eastAsia="Times New Roman" w:cs="Times New Roman"/>
          <w:b/>
        </w:rPr>
        <w:t>производителе</w:t>
      </w:r>
      <w:r w:rsidRPr="00DE5C99">
        <w:rPr>
          <w:rFonts w:eastAsia="Times New Roman" w:cs="Times New Roman"/>
        </w:rPr>
        <w:t xml:space="preserve">. Дополнительно приобретается таргетированная реклама в социальных сетях с целью привлечения новых клиентов. Оформляется </w:t>
      </w:r>
      <w:r w:rsidRPr="00DE5C99">
        <w:rPr>
          <w:rFonts w:eastAsia="Times New Roman" w:cs="Times New Roman"/>
          <w:b/>
        </w:rPr>
        <w:t>акт</w:t>
      </w:r>
      <w:r w:rsidRPr="00DE5C99">
        <w:rPr>
          <w:rFonts w:eastAsia="Times New Roman" w:cs="Times New Roman"/>
        </w:rPr>
        <w:t xml:space="preserve"> о выполненных работах, ставится подпись Представителя Отдела маркетинга и развития, указывается дата завершенных работ и копия документа передается в Отдел технической поддержки. </w:t>
      </w:r>
    </w:p>
    <w:p w14:paraId="7A34F7E2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  <w:b/>
        </w:rPr>
        <w:t>Отдел технической поддержки</w:t>
      </w:r>
      <w:r w:rsidRPr="00DE5C99">
        <w:rPr>
          <w:rFonts w:eastAsia="Times New Roman" w:cs="Times New Roman"/>
        </w:rPr>
        <w:t xml:space="preserve"> при получении акта о выполненных работах вносит данные о новом товаре в </w:t>
      </w:r>
      <w:r w:rsidRPr="00DE5C99">
        <w:rPr>
          <w:rFonts w:eastAsia="Times New Roman" w:cs="Times New Roman"/>
          <w:b/>
        </w:rPr>
        <w:t>журнал доступных товаров</w:t>
      </w:r>
      <w:r w:rsidRPr="00DE5C99">
        <w:rPr>
          <w:rFonts w:eastAsia="Times New Roman" w:cs="Times New Roman"/>
        </w:rPr>
        <w:t xml:space="preserve">, указывая дату внесения товара. Составляется </w:t>
      </w:r>
      <w:r w:rsidRPr="00DE5C99">
        <w:rPr>
          <w:rFonts w:eastAsia="Times New Roman" w:cs="Times New Roman"/>
          <w:b/>
        </w:rPr>
        <w:t>акт</w:t>
      </w:r>
      <w:r w:rsidRPr="00DE5C99">
        <w:rPr>
          <w:rFonts w:eastAsia="Times New Roman" w:cs="Times New Roman"/>
        </w:rPr>
        <w:t xml:space="preserve"> о завершении работы с подписями представителей Отдела маркетинга и технической поддержки, который передается в Отдел покупок и продаж. Копия данного документа отсылается по почте производителю. </w:t>
      </w:r>
    </w:p>
    <w:p w14:paraId="5D169269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  <w:b/>
        </w:rPr>
        <w:lastRenderedPageBreak/>
        <w:t>Отдел покупок и продаж</w:t>
      </w:r>
      <w:r w:rsidRPr="00DE5C99">
        <w:rPr>
          <w:rFonts w:eastAsia="Times New Roman" w:cs="Times New Roman"/>
        </w:rPr>
        <w:t xml:space="preserve"> передает реквизиты производителя и магазина в </w:t>
      </w:r>
      <w:r w:rsidRPr="00DE5C99">
        <w:rPr>
          <w:rFonts w:eastAsia="Times New Roman" w:cs="Times New Roman"/>
          <w:b/>
        </w:rPr>
        <w:t>Банк</w:t>
      </w:r>
      <w:r w:rsidRPr="00DE5C99">
        <w:rPr>
          <w:rFonts w:eastAsia="Times New Roman" w:cs="Times New Roman"/>
        </w:rPr>
        <w:t xml:space="preserve">, где заключается договор о взаимовыручке. Одна копия договора отсылается производителю, вторая передается в магазин. Происходит создание </w:t>
      </w:r>
      <w:r w:rsidRPr="00DE5C99">
        <w:rPr>
          <w:rFonts w:eastAsia="Times New Roman" w:cs="Times New Roman"/>
          <w:i/>
          <w:u w:val="single" w:color="000000"/>
        </w:rPr>
        <w:t>«денежного</w:t>
      </w:r>
      <w:r w:rsidRPr="00DE5C99">
        <w:rPr>
          <w:rFonts w:eastAsia="Times New Roman" w:cs="Times New Roman"/>
          <w:i/>
        </w:rPr>
        <w:t xml:space="preserve"> </w:t>
      </w:r>
      <w:r w:rsidRPr="00DE5C99">
        <w:rPr>
          <w:rFonts w:eastAsia="Times New Roman" w:cs="Times New Roman"/>
          <w:i/>
          <w:u w:val="single" w:color="000000"/>
        </w:rPr>
        <w:t>коридора»</w:t>
      </w:r>
      <w:r w:rsidRPr="00DE5C99">
        <w:rPr>
          <w:rFonts w:eastAsia="Times New Roman" w:cs="Times New Roman"/>
        </w:rPr>
        <w:t xml:space="preserve">. Товар выставляется в магазине и становится доступен для всех верифицированных пользователей. </w:t>
      </w:r>
    </w:p>
    <w:p w14:paraId="45FBA2FB" w14:textId="77777777" w:rsidR="00380A44" w:rsidRPr="00DE5C99" w:rsidRDefault="00380A44" w:rsidP="00E81E49">
      <w:pPr>
        <w:spacing w:after="119" w:line="360" w:lineRule="auto"/>
      </w:pPr>
      <w:r w:rsidRPr="00DE5C99">
        <w:rPr>
          <w:rFonts w:eastAsia="Times New Roman" w:cs="Times New Roman"/>
        </w:rPr>
        <w:t xml:space="preserve"> </w:t>
      </w:r>
    </w:p>
    <w:p w14:paraId="61A8530B" w14:textId="77777777" w:rsidR="00380A44" w:rsidRPr="00DE5C99" w:rsidRDefault="00380A44" w:rsidP="00E81E49">
      <w:pPr>
        <w:spacing w:after="128" w:line="360" w:lineRule="auto"/>
        <w:ind w:left="-1" w:right="809"/>
      </w:pPr>
      <w:r w:rsidRPr="00DE5C99">
        <w:rPr>
          <w:noProof/>
        </w:rPr>
        <w:drawing>
          <wp:inline distT="0" distB="0" distL="0" distR="0" wp14:anchorId="39406455" wp14:editId="7655DB0E">
            <wp:extent cx="5940298" cy="3409951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4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4D0A615C" w14:textId="470E2DFB" w:rsidR="00404E9C" w:rsidRPr="00404E9C" w:rsidRDefault="00404E9C" w:rsidP="00404E9C">
      <w:pPr>
        <w:spacing w:after="188" w:line="360" w:lineRule="auto"/>
        <w:ind w:left="10" w:hanging="10"/>
        <w:jc w:val="center"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>Рис 2. – Схема работы магазина (техническая часть)</w:t>
      </w:r>
    </w:p>
    <w:p w14:paraId="1186C15D" w14:textId="681D747A" w:rsidR="00380A44" w:rsidRPr="00DE5C99" w:rsidRDefault="00380A44" w:rsidP="00E81E49">
      <w:pPr>
        <w:spacing w:after="188" w:line="360" w:lineRule="auto"/>
        <w:ind w:left="10" w:hanging="10"/>
      </w:pPr>
      <w:r w:rsidRPr="00DE5C99">
        <w:rPr>
          <w:rFonts w:eastAsia="Times New Roman" w:cs="Times New Roman"/>
          <w:b/>
          <w:u w:val="single" w:color="000000"/>
        </w:rPr>
        <w:t>Взаимодействие с клиентом:</w:t>
      </w:r>
      <w:r w:rsidRPr="00DE5C99">
        <w:rPr>
          <w:rFonts w:eastAsia="Times New Roman" w:cs="Times New Roman"/>
          <w:b/>
        </w:rPr>
        <w:t xml:space="preserve"> </w:t>
      </w:r>
    </w:p>
    <w:p w14:paraId="79B4C3A1" w14:textId="77777777" w:rsidR="00380A44" w:rsidRPr="00DE5C99" w:rsidRDefault="00380A44" w:rsidP="00B0151C">
      <w:pPr>
        <w:spacing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Перед просмотром и выбором товара клиент обязан пройти </w:t>
      </w:r>
      <w:r w:rsidRPr="00DE5C99">
        <w:rPr>
          <w:rFonts w:eastAsia="Times New Roman" w:cs="Times New Roman"/>
          <w:b/>
        </w:rPr>
        <w:t>верификацию</w:t>
      </w:r>
      <w:r w:rsidRPr="00DE5C99">
        <w:rPr>
          <w:rFonts w:eastAsia="Times New Roman" w:cs="Times New Roman"/>
        </w:rPr>
        <w:t xml:space="preserve">.  </w:t>
      </w:r>
    </w:p>
    <w:p w14:paraId="26C1F632" w14:textId="27DC725B" w:rsidR="00380A44" w:rsidRPr="00DE5C99" w:rsidRDefault="00380A44" w:rsidP="00B0151C">
      <w:pPr>
        <w:spacing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При верификации клиент указывает о себе личную информацию - Фамилию, Имя, Отчество (необязательно), контактный телефон, дату рождения, электронную почту. Также при верификации необходимо поставить </w:t>
      </w:r>
      <w:r w:rsidR="00E81E49" w:rsidRPr="00DE5C99">
        <w:rPr>
          <w:rFonts w:eastAsia="Times New Roman" w:cs="Times New Roman"/>
        </w:rPr>
        <w:t>роспись «</w:t>
      </w:r>
      <w:r w:rsidRPr="00DE5C99">
        <w:rPr>
          <w:rFonts w:eastAsia="Times New Roman" w:cs="Times New Roman"/>
        </w:rPr>
        <w:t xml:space="preserve">Соглашения об обработке персональных данных». После заполнения всех данных продавец магазина проверяет их корректность и достоверность. </w:t>
      </w:r>
    </w:p>
    <w:p w14:paraId="7A0E95A1" w14:textId="77777777" w:rsidR="00380A44" w:rsidRPr="00DE5C99" w:rsidRDefault="00380A44" w:rsidP="00E81E49">
      <w:pPr>
        <w:spacing w:after="3" w:line="360" w:lineRule="auto"/>
        <w:ind w:left="10" w:right="451" w:hanging="10"/>
      </w:pPr>
      <w:r w:rsidRPr="00DE5C99">
        <w:rPr>
          <w:rFonts w:eastAsia="Times New Roman" w:cs="Times New Roman"/>
        </w:rPr>
        <w:lastRenderedPageBreak/>
        <w:t xml:space="preserve">Данные пользователя, прошедшего проверку, вносятся в журнал учета клиентов. После </w:t>
      </w:r>
      <w:r w:rsidRPr="00DE5C99">
        <w:rPr>
          <w:rFonts w:eastAsia="Times New Roman" w:cs="Times New Roman"/>
          <w:b/>
        </w:rPr>
        <w:t>верификации</w:t>
      </w:r>
      <w:r w:rsidRPr="00DE5C99">
        <w:rPr>
          <w:rFonts w:eastAsia="Times New Roman" w:cs="Times New Roman"/>
        </w:rPr>
        <w:t xml:space="preserve">, клиенту становятся доступны все возможности, а именно – покупка/заказ/предзаказ товаров, консультация в </w:t>
      </w:r>
      <w:r w:rsidRPr="00DE5C99">
        <w:rPr>
          <w:rFonts w:eastAsia="Times New Roman" w:cs="Times New Roman"/>
          <w:b/>
        </w:rPr>
        <w:t>Отделе технической поддержки</w:t>
      </w:r>
      <w:r w:rsidRPr="00DE5C99">
        <w:rPr>
          <w:rFonts w:eastAsia="Times New Roman" w:cs="Times New Roman"/>
        </w:rPr>
        <w:t xml:space="preserve">. </w:t>
      </w:r>
    </w:p>
    <w:p w14:paraId="1C8F4DE8" w14:textId="77777777" w:rsidR="00380A44" w:rsidRPr="00DE5C99" w:rsidRDefault="00380A44" w:rsidP="00B0151C">
      <w:pPr>
        <w:spacing w:after="3"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Если пользователь умышленно заполняет данные некорректно, продавец обязан внести клиента в «черный список» на 30 дней, с указанием даты внесения. С этого момента клиенту будет отказано в обслуживании на определенный срок. Повторное внесение в «черный список» влечет за собой пожизненный отказ в обслуживании клиента.  </w:t>
      </w:r>
    </w:p>
    <w:p w14:paraId="34B8F9C4" w14:textId="77B02E30" w:rsidR="00380A44" w:rsidRPr="00DE5C99" w:rsidRDefault="00380A44" w:rsidP="00B0151C">
      <w:pPr>
        <w:spacing w:after="3" w:line="360" w:lineRule="auto"/>
        <w:ind w:left="-15" w:right="451" w:firstLine="723"/>
      </w:pPr>
      <w:r w:rsidRPr="00DE5C99">
        <w:rPr>
          <w:rFonts w:eastAsia="Times New Roman" w:cs="Times New Roman"/>
        </w:rPr>
        <w:t xml:space="preserve">При покупке товара пользователь отправляет </w:t>
      </w:r>
      <w:r w:rsidRPr="00DE5C99">
        <w:rPr>
          <w:rFonts w:eastAsia="Times New Roman" w:cs="Times New Roman"/>
          <w:i/>
          <w:u w:val="single" w:color="000000"/>
        </w:rPr>
        <w:t>платежное поручение</w:t>
      </w:r>
      <w:r w:rsidRPr="00DE5C99">
        <w:rPr>
          <w:rFonts w:eastAsia="Times New Roman" w:cs="Times New Roman"/>
        </w:rPr>
        <w:t xml:space="preserve"> в Банк, где указывается сумма и реквизиты магазина. Клиент оплачивает товар, ему возвращается чек в электронном виде от Банка. </w:t>
      </w:r>
    </w:p>
    <w:p w14:paraId="3752B0E4" w14:textId="77777777" w:rsidR="00380A44" w:rsidRPr="00DE5C99" w:rsidRDefault="00380A44" w:rsidP="00E81E49">
      <w:pPr>
        <w:spacing w:after="148" w:line="360" w:lineRule="auto"/>
        <w:ind w:left="-5" w:hanging="10"/>
      </w:pPr>
      <w:r w:rsidRPr="00DE5C99">
        <w:rPr>
          <w:rFonts w:eastAsia="Times New Roman" w:cs="Times New Roman"/>
          <w:b/>
        </w:rPr>
        <w:t xml:space="preserve">Задачи Отдела покупок и продаж: </w:t>
      </w:r>
    </w:p>
    <w:p w14:paraId="7A58E8C0" w14:textId="77777777" w:rsidR="00380A44" w:rsidRPr="00DE5C99" w:rsidRDefault="00380A44" w:rsidP="00E81E49">
      <w:pPr>
        <w:numPr>
          <w:ilvl w:val="0"/>
          <w:numId w:val="9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>Рассмотрение заявок и регистрация новых производителей в каталоге «Производители»;</w:t>
      </w:r>
      <w:r w:rsidRPr="00DE5C99">
        <w:rPr>
          <w:rFonts w:eastAsia="Times New Roman" w:cs="Times New Roman"/>
          <w:b/>
        </w:rPr>
        <w:t xml:space="preserve"> </w:t>
      </w:r>
    </w:p>
    <w:p w14:paraId="3FE60A5B" w14:textId="77777777" w:rsidR="00380A44" w:rsidRPr="00DE5C99" w:rsidRDefault="00380A44" w:rsidP="00E81E49">
      <w:pPr>
        <w:numPr>
          <w:ilvl w:val="0"/>
          <w:numId w:val="9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Назначение новой цены товару производителя, исходя из расчетов прибыли с продаж данного продукта; </w:t>
      </w:r>
    </w:p>
    <w:p w14:paraId="77282198" w14:textId="77777777" w:rsidR="00380A44" w:rsidRPr="00DE5C99" w:rsidRDefault="00380A44" w:rsidP="00E81E49">
      <w:pPr>
        <w:numPr>
          <w:ilvl w:val="0"/>
          <w:numId w:val="9"/>
        </w:numPr>
        <w:spacing w:after="193" w:line="360" w:lineRule="auto"/>
        <w:ind w:right="451" w:hanging="360"/>
      </w:pPr>
      <w:r w:rsidRPr="00DE5C99">
        <w:rPr>
          <w:rFonts w:eastAsia="Times New Roman" w:cs="Times New Roman"/>
        </w:rPr>
        <w:t xml:space="preserve">Передача реквизитов производителей и магазина Банку. </w:t>
      </w:r>
    </w:p>
    <w:p w14:paraId="599DAA92" w14:textId="77777777" w:rsidR="00380A44" w:rsidRPr="00DE5C99" w:rsidRDefault="00380A44" w:rsidP="00E81E49">
      <w:pPr>
        <w:spacing w:after="181" w:line="360" w:lineRule="auto"/>
        <w:ind w:left="-5" w:hanging="10"/>
      </w:pPr>
      <w:r w:rsidRPr="00DE5C99">
        <w:rPr>
          <w:rFonts w:eastAsia="Times New Roman" w:cs="Times New Roman"/>
          <w:b/>
        </w:rPr>
        <w:t xml:space="preserve">Задачи Отдела технической поддержки: </w:t>
      </w:r>
    </w:p>
    <w:p w14:paraId="10A581AD" w14:textId="77777777" w:rsidR="00380A44" w:rsidRPr="00DE5C99" w:rsidRDefault="00380A44" w:rsidP="00E81E49">
      <w:pPr>
        <w:numPr>
          <w:ilvl w:val="0"/>
          <w:numId w:val="9"/>
        </w:numPr>
        <w:spacing w:after="191" w:line="360" w:lineRule="auto"/>
        <w:ind w:right="451" w:hanging="360"/>
      </w:pPr>
      <w:r w:rsidRPr="00DE5C99">
        <w:rPr>
          <w:rFonts w:eastAsia="Times New Roman" w:cs="Times New Roman"/>
        </w:rPr>
        <w:t>Проверка данных продукта и производителя;</w:t>
      </w:r>
      <w:r w:rsidRPr="00DE5C99">
        <w:rPr>
          <w:rFonts w:eastAsia="Times New Roman" w:cs="Times New Roman"/>
          <w:b/>
        </w:rPr>
        <w:t xml:space="preserve"> </w:t>
      </w:r>
    </w:p>
    <w:p w14:paraId="386C8D22" w14:textId="77777777" w:rsidR="00380A44" w:rsidRPr="00DE5C99" w:rsidRDefault="00380A44" w:rsidP="00E81E49">
      <w:pPr>
        <w:numPr>
          <w:ilvl w:val="0"/>
          <w:numId w:val="9"/>
        </w:numPr>
        <w:spacing w:after="193" w:line="360" w:lineRule="auto"/>
        <w:ind w:right="451" w:hanging="360"/>
      </w:pPr>
      <w:r w:rsidRPr="00DE5C99">
        <w:rPr>
          <w:rFonts w:eastAsia="Times New Roman" w:cs="Times New Roman"/>
        </w:rPr>
        <w:t xml:space="preserve">Осуществление гарантийного ремонта/возврата средств; </w:t>
      </w:r>
    </w:p>
    <w:p w14:paraId="376F2F8A" w14:textId="77777777" w:rsidR="00380A44" w:rsidRPr="00DE5C99" w:rsidRDefault="00380A44" w:rsidP="00E81E49">
      <w:pPr>
        <w:numPr>
          <w:ilvl w:val="0"/>
          <w:numId w:val="9"/>
        </w:numPr>
        <w:spacing w:after="194" w:line="360" w:lineRule="auto"/>
        <w:ind w:right="451" w:hanging="360"/>
      </w:pPr>
      <w:r w:rsidRPr="00DE5C99">
        <w:rPr>
          <w:rFonts w:eastAsia="Times New Roman" w:cs="Times New Roman"/>
        </w:rPr>
        <w:t>Оформление запроса в Банк о возврате денежных средств клиенту;</w:t>
      </w:r>
      <w:r w:rsidRPr="00DE5C99">
        <w:rPr>
          <w:rFonts w:eastAsia="Times New Roman" w:cs="Times New Roman"/>
          <w:b/>
        </w:rPr>
        <w:t xml:space="preserve"> </w:t>
      </w:r>
    </w:p>
    <w:p w14:paraId="3F7F80F9" w14:textId="77777777" w:rsidR="00380A44" w:rsidRPr="00DE5C99" w:rsidRDefault="00380A44" w:rsidP="00E81E49">
      <w:pPr>
        <w:spacing w:after="180" w:line="360" w:lineRule="auto"/>
        <w:ind w:left="-5" w:hanging="10"/>
      </w:pPr>
      <w:r w:rsidRPr="00DE5C99">
        <w:rPr>
          <w:rFonts w:eastAsia="Times New Roman" w:cs="Times New Roman"/>
          <w:b/>
        </w:rPr>
        <w:t xml:space="preserve">Задачи Отдела маркетинга и развития: </w:t>
      </w:r>
    </w:p>
    <w:p w14:paraId="1983A102" w14:textId="77777777" w:rsidR="00380A44" w:rsidRPr="00DE5C99" w:rsidRDefault="00380A44" w:rsidP="00E81E49">
      <w:pPr>
        <w:numPr>
          <w:ilvl w:val="0"/>
          <w:numId w:val="9"/>
        </w:numPr>
        <w:spacing w:after="190" w:line="360" w:lineRule="auto"/>
        <w:ind w:right="451" w:hanging="360"/>
      </w:pPr>
      <w:r w:rsidRPr="00DE5C99">
        <w:rPr>
          <w:rFonts w:eastAsia="Times New Roman" w:cs="Times New Roman"/>
        </w:rPr>
        <w:t xml:space="preserve">Оформление каталога с указанием всех необходимых данных о товаре; </w:t>
      </w:r>
    </w:p>
    <w:p w14:paraId="69C48751" w14:textId="77777777" w:rsidR="00380A44" w:rsidRPr="00DE5C99" w:rsidRDefault="00380A44" w:rsidP="00E81E49">
      <w:pPr>
        <w:numPr>
          <w:ilvl w:val="0"/>
          <w:numId w:val="9"/>
        </w:numPr>
        <w:spacing w:after="192" w:line="360" w:lineRule="auto"/>
        <w:ind w:right="451" w:hanging="360"/>
      </w:pPr>
      <w:r w:rsidRPr="00DE5C99">
        <w:rPr>
          <w:rFonts w:eastAsia="Times New Roman" w:cs="Times New Roman"/>
        </w:rPr>
        <w:t xml:space="preserve">Размещение рекламы о товаре производителя; </w:t>
      </w:r>
    </w:p>
    <w:p w14:paraId="3388141B" w14:textId="77777777" w:rsidR="00380A44" w:rsidRPr="00DE5C99" w:rsidRDefault="00380A44" w:rsidP="00E81E49">
      <w:pPr>
        <w:numPr>
          <w:ilvl w:val="0"/>
          <w:numId w:val="9"/>
        </w:numPr>
        <w:spacing w:after="194" w:line="360" w:lineRule="auto"/>
        <w:ind w:right="451" w:hanging="360"/>
      </w:pPr>
      <w:r w:rsidRPr="00DE5C99">
        <w:rPr>
          <w:rFonts w:eastAsia="Times New Roman" w:cs="Times New Roman"/>
        </w:rPr>
        <w:lastRenderedPageBreak/>
        <w:t xml:space="preserve">Продвижение магазина, реклама; </w:t>
      </w:r>
    </w:p>
    <w:p w14:paraId="067815F2" w14:textId="77777777" w:rsidR="00380A44" w:rsidRPr="00DE5C99" w:rsidRDefault="00380A44" w:rsidP="00E81E49">
      <w:pPr>
        <w:spacing w:after="181" w:line="360" w:lineRule="auto"/>
        <w:ind w:left="-5" w:hanging="10"/>
      </w:pPr>
      <w:r w:rsidRPr="00DE5C99">
        <w:rPr>
          <w:rFonts w:eastAsia="Times New Roman" w:cs="Times New Roman"/>
          <w:b/>
        </w:rPr>
        <w:t xml:space="preserve">Документы, участвующие при регистрации производителя и его товара: </w:t>
      </w:r>
    </w:p>
    <w:p w14:paraId="47EE98FD" w14:textId="77777777" w:rsidR="00380A44" w:rsidRPr="00DE5C99" w:rsidRDefault="00380A44" w:rsidP="00E81E49">
      <w:pPr>
        <w:numPr>
          <w:ilvl w:val="0"/>
          <w:numId w:val="9"/>
        </w:numPr>
        <w:spacing w:after="192" w:line="360" w:lineRule="auto"/>
        <w:ind w:right="451" w:hanging="360"/>
      </w:pPr>
      <w:r w:rsidRPr="00DE5C99">
        <w:rPr>
          <w:rFonts w:eastAsia="Times New Roman" w:cs="Times New Roman"/>
          <w:b/>
        </w:rPr>
        <w:t xml:space="preserve">Журнал </w:t>
      </w:r>
      <w:r w:rsidRPr="00DE5C99">
        <w:rPr>
          <w:rFonts w:eastAsia="Times New Roman" w:cs="Times New Roman"/>
        </w:rPr>
        <w:t xml:space="preserve">регистрации актов; </w:t>
      </w:r>
    </w:p>
    <w:p w14:paraId="277004F8" w14:textId="77777777" w:rsidR="00380A44" w:rsidRPr="00DE5C99" w:rsidRDefault="00380A44" w:rsidP="00E81E49">
      <w:pPr>
        <w:numPr>
          <w:ilvl w:val="0"/>
          <w:numId w:val="9"/>
        </w:numPr>
        <w:spacing w:after="194" w:line="360" w:lineRule="auto"/>
        <w:ind w:right="451" w:hanging="360"/>
      </w:pPr>
      <w:r w:rsidRPr="00DE5C99">
        <w:rPr>
          <w:rFonts w:eastAsia="Times New Roman" w:cs="Times New Roman"/>
          <w:b/>
        </w:rPr>
        <w:t xml:space="preserve">Акт </w:t>
      </w:r>
      <w:r w:rsidRPr="00DE5C99">
        <w:rPr>
          <w:rFonts w:eastAsia="Times New Roman" w:cs="Times New Roman"/>
        </w:rPr>
        <w:t>о технических характеристиках;</w:t>
      </w:r>
      <w:r w:rsidRPr="00DE5C99">
        <w:rPr>
          <w:rFonts w:eastAsia="Times New Roman" w:cs="Times New Roman"/>
          <w:b/>
        </w:rPr>
        <w:t xml:space="preserve"> </w:t>
      </w:r>
    </w:p>
    <w:p w14:paraId="0F7B5685" w14:textId="77777777" w:rsidR="00380A44" w:rsidRPr="00DE5C99" w:rsidRDefault="00380A44" w:rsidP="00E81E49">
      <w:pPr>
        <w:numPr>
          <w:ilvl w:val="0"/>
          <w:numId w:val="9"/>
        </w:numPr>
        <w:spacing w:after="191" w:line="360" w:lineRule="auto"/>
        <w:ind w:right="451" w:hanging="360"/>
      </w:pPr>
      <w:r w:rsidRPr="00DE5C99">
        <w:rPr>
          <w:rFonts w:eastAsia="Times New Roman" w:cs="Times New Roman"/>
          <w:b/>
        </w:rPr>
        <w:t>Договор</w:t>
      </w:r>
      <w:r w:rsidRPr="00DE5C99">
        <w:rPr>
          <w:rFonts w:eastAsia="Times New Roman" w:cs="Times New Roman"/>
        </w:rPr>
        <w:t xml:space="preserve"> об оказании услуг;</w:t>
      </w:r>
      <w:r w:rsidRPr="00DE5C99">
        <w:rPr>
          <w:rFonts w:eastAsia="Times New Roman" w:cs="Times New Roman"/>
          <w:b/>
        </w:rPr>
        <w:t xml:space="preserve"> </w:t>
      </w:r>
    </w:p>
    <w:p w14:paraId="09B2D72E" w14:textId="77777777" w:rsidR="00380A44" w:rsidRPr="00DE5C99" w:rsidRDefault="00380A44" w:rsidP="00E81E49">
      <w:pPr>
        <w:numPr>
          <w:ilvl w:val="0"/>
          <w:numId w:val="9"/>
        </w:numPr>
        <w:spacing w:after="191" w:line="360" w:lineRule="auto"/>
        <w:ind w:right="451" w:hanging="360"/>
      </w:pPr>
      <w:r w:rsidRPr="00DE5C99">
        <w:rPr>
          <w:rFonts w:eastAsia="Times New Roman" w:cs="Times New Roman"/>
        </w:rPr>
        <w:t>Акт о выполненных работах;</w:t>
      </w:r>
      <w:r w:rsidRPr="00DE5C99">
        <w:rPr>
          <w:rFonts w:eastAsia="Times New Roman" w:cs="Times New Roman"/>
          <w:b/>
        </w:rPr>
        <w:t xml:space="preserve"> </w:t>
      </w:r>
    </w:p>
    <w:p w14:paraId="2CF5AF4B" w14:textId="77777777" w:rsidR="00380A44" w:rsidRPr="00DE5C99" w:rsidRDefault="00380A44" w:rsidP="00E81E49">
      <w:pPr>
        <w:numPr>
          <w:ilvl w:val="0"/>
          <w:numId w:val="9"/>
        </w:numPr>
        <w:spacing w:after="191" w:line="360" w:lineRule="auto"/>
        <w:ind w:right="451" w:hanging="360"/>
      </w:pPr>
      <w:r w:rsidRPr="00DE5C99">
        <w:rPr>
          <w:rFonts w:eastAsia="Times New Roman" w:cs="Times New Roman"/>
        </w:rPr>
        <w:t>Акт о завершении работы;</w:t>
      </w:r>
      <w:r w:rsidRPr="00DE5C99">
        <w:rPr>
          <w:rFonts w:eastAsia="Times New Roman" w:cs="Times New Roman"/>
          <w:b/>
        </w:rPr>
        <w:t xml:space="preserve"> </w:t>
      </w:r>
    </w:p>
    <w:p w14:paraId="685290D5" w14:textId="77777777" w:rsidR="00380A44" w:rsidRPr="00DE5C99" w:rsidRDefault="00380A44" w:rsidP="00E81E49">
      <w:pPr>
        <w:numPr>
          <w:ilvl w:val="0"/>
          <w:numId w:val="9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>Договор о взаимовыручке;</w:t>
      </w:r>
      <w:r w:rsidRPr="00DE5C99">
        <w:rPr>
          <w:rFonts w:eastAsia="Times New Roman" w:cs="Times New Roman"/>
          <w:b/>
        </w:rPr>
        <w:t xml:space="preserve"> </w:t>
      </w:r>
    </w:p>
    <w:p w14:paraId="428B2B3F" w14:textId="77777777" w:rsidR="00380A44" w:rsidRPr="00DE5C99" w:rsidRDefault="00380A44" w:rsidP="00E81E49">
      <w:pPr>
        <w:spacing w:after="184" w:line="360" w:lineRule="auto"/>
        <w:ind w:left="370" w:hanging="10"/>
      </w:pPr>
      <w:r w:rsidRPr="00DE5C99">
        <w:rPr>
          <w:rFonts w:eastAsia="Times New Roman" w:cs="Times New Roman"/>
          <w:b/>
        </w:rPr>
        <w:t xml:space="preserve">Документы, участвующие при регистрации клиента (пользователя): </w:t>
      </w:r>
    </w:p>
    <w:p w14:paraId="46F34E20" w14:textId="5054FD54" w:rsidR="00380A44" w:rsidRPr="00DE5C99" w:rsidRDefault="00380A44" w:rsidP="009A7BE0">
      <w:pPr>
        <w:numPr>
          <w:ilvl w:val="0"/>
          <w:numId w:val="9"/>
        </w:numPr>
        <w:spacing w:after="135" w:line="360" w:lineRule="auto"/>
        <w:ind w:right="451" w:hanging="360"/>
      </w:pPr>
      <w:r w:rsidRPr="00DE5C99">
        <w:rPr>
          <w:rFonts w:eastAsia="Times New Roman" w:cs="Times New Roman"/>
        </w:rPr>
        <w:t>Документ «Соглашение об обработке персональных данных»;</w:t>
      </w:r>
      <w:r w:rsidRPr="00DE5C99">
        <w:rPr>
          <w:rFonts w:eastAsia="Times New Roman" w:cs="Times New Roman"/>
          <w:b/>
        </w:rPr>
        <w:t xml:space="preserve"> </w:t>
      </w:r>
    </w:p>
    <w:p w14:paraId="7F08FBE9" w14:textId="51308A90" w:rsidR="00380A44" w:rsidRPr="00DE5C99" w:rsidRDefault="00380A44" w:rsidP="00E81E49">
      <w:pPr>
        <w:pStyle w:val="2"/>
      </w:pPr>
      <w:bookmarkStart w:id="6" w:name="_Toc40784816"/>
      <w:bookmarkStart w:id="7" w:name="_Toc41478857"/>
      <w:r w:rsidRPr="00DE5C99">
        <w:t>1.</w:t>
      </w:r>
      <w:r w:rsidR="009A7BE0">
        <w:t>2</w:t>
      </w:r>
      <w:r w:rsidR="001D43DE" w:rsidRPr="00DE5C99">
        <w:t>.</w:t>
      </w:r>
      <w:r w:rsidRPr="00DE5C99">
        <w:t xml:space="preserve"> Выделение понятий предметной области в составление глоссария</w:t>
      </w:r>
      <w:bookmarkEnd w:id="6"/>
      <w:bookmarkEnd w:id="7"/>
      <w:r w:rsidRPr="00DE5C99">
        <w:t xml:space="preserve"> </w:t>
      </w:r>
    </w:p>
    <w:p w14:paraId="16B51521" w14:textId="77777777" w:rsidR="00380A44" w:rsidRPr="00DE5C99" w:rsidRDefault="00380A44" w:rsidP="00E81E49">
      <w:pPr>
        <w:spacing w:after="3" w:line="360" w:lineRule="auto"/>
        <w:ind w:right="451" w:firstLine="360"/>
      </w:pPr>
      <w:r w:rsidRPr="00DE5C99">
        <w:rPr>
          <w:rFonts w:eastAsia="Times New Roman" w:cs="Times New Roman"/>
        </w:rPr>
        <w:t xml:space="preserve">Понятия предметной области можно выделить из Описания взаимодействия с производителем электронной техники, а также из Взаимодействие с клиентом: </w:t>
      </w:r>
    </w:p>
    <w:p w14:paraId="3BF853A7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Покупатель, клиент, пользователь</w:t>
      </w:r>
      <w:r w:rsidRPr="00DE5C99">
        <w:rPr>
          <w:rFonts w:eastAsia="Times New Roman" w:cs="Times New Roman"/>
        </w:rPr>
        <w:t xml:space="preserve"> – частное лицо или организация, которая покупает товар в магазине и использует для расчетов за покупку Банк. </w:t>
      </w:r>
    </w:p>
    <w:p w14:paraId="40ADFE24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Магазин (Отдел покупок и продаж, Отдел маркетинга и развития,</w:t>
      </w:r>
      <w:r w:rsidRPr="00DE5C99">
        <w:rPr>
          <w:rFonts w:eastAsia="Times New Roman" w:cs="Times New Roman"/>
          <w:b/>
          <w:i/>
        </w:rPr>
        <w:t xml:space="preserve"> </w:t>
      </w:r>
      <w:r w:rsidRPr="00DE5C99">
        <w:rPr>
          <w:rFonts w:eastAsia="Times New Roman" w:cs="Times New Roman"/>
          <w:b/>
          <w:i/>
          <w:u w:val="single" w:color="000000"/>
        </w:rPr>
        <w:t>Отдел технической поддержки)</w:t>
      </w:r>
      <w:r w:rsidRPr="00DE5C99">
        <w:rPr>
          <w:rFonts w:eastAsia="Times New Roman" w:cs="Times New Roman"/>
        </w:rPr>
        <w:t xml:space="preserve"> – сервис по продаже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t xml:space="preserve">и комплектующих, которые разработаны и поддерживаются сторонними компаниями. </w:t>
      </w:r>
    </w:p>
    <w:p w14:paraId="6DFB8810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Производитель, издатель, поставщик</w:t>
      </w:r>
      <w:r w:rsidRPr="00DE5C99">
        <w:rPr>
          <w:rFonts w:eastAsia="Times New Roman" w:cs="Times New Roman"/>
        </w:rPr>
        <w:t xml:space="preserve"> – имеет товар, который продает, используя услуги магазина, расчеты и вычеты производятся через Банк. </w:t>
      </w:r>
    </w:p>
    <w:p w14:paraId="659FB79C" w14:textId="77777777" w:rsidR="00380A44" w:rsidRPr="00DE5C99" w:rsidRDefault="00380A44" w:rsidP="00E81E49">
      <w:pPr>
        <w:numPr>
          <w:ilvl w:val="0"/>
          <w:numId w:val="13"/>
        </w:numPr>
        <w:spacing w:after="55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lastRenderedPageBreak/>
        <w:t>Банк</w:t>
      </w:r>
      <w:r w:rsidRPr="00DE5C99">
        <w:rPr>
          <w:rFonts w:eastAsia="Times New Roman" w:cs="Times New Roman"/>
        </w:rPr>
        <w:t xml:space="preserve"> – здесь рассматривается, как организатор расчетов между объектами. Принимает платежное поручение от пользователя для передачи средств. </w:t>
      </w:r>
    </w:p>
    <w:p w14:paraId="3B53C7CB" w14:textId="77777777" w:rsidR="00380A44" w:rsidRPr="00DE5C99" w:rsidRDefault="00380A44" w:rsidP="00E81E49">
      <w:pPr>
        <w:spacing w:after="211" w:line="360" w:lineRule="auto"/>
        <w:ind w:left="10" w:right="149" w:hanging="10"/>
      </w:pPr>
      <w:r w:rsidRPr="00DE5C99">
        <w:rPr>
          <w:rFonts w:eastAsia="Times New Roman" w:cs="Times New Roman"/>
        </w:rPr>
        <w:t xml:space="preserve">Банк создает «денежный коридор» между магазином и производителем. </w:t>
      </w:r>
    </w:p>
    <w:p w14:paraId="182494B5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Продукт, товар</w:t>
      </w:r>
      <w:r w:rsidRPr="00CF2EEE">
        <w:rPr>
          <w:rFonts w:eastAsia="Times New Roman" w:cs="Times New Roman"/>
          <w:i/>
          <w:u w:color="000000"/>
        </w:rPr>
        <w:t xml:space="preserve"> </w:t>
      </w:r>
      <w:r w:rsidRPr="00DE5C99">
        <w:rPr>
          <w:rFonts w:eastAsia="Times New Roman" w:cs="Times New Roman"/>
        </w:rPr>
        <w:t xml:space="preserve">– здесь рассматривается, как результат деятельности производителя (электронной техники и/ или комплектующие). </w:t>
      </w:r>
    </w:p>
    <w:p w14:paraId="4E69B50D" w14:textId="77777777" w:rsidR="00380A44" w:rsidRPr="00DE5C99" w:rsidRDefault="00380A44" w:rsidP="00E81E49">
      <w:pPr>
        <w:numPr>
          <w:ilvl w:val="0"/>
          <w:numId w:val="13"/>
        </w:numPr>
        <w:spacing w:after="42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Пользовательские данные</w:t>
      </w:r>
      <w:r w:rsidRPr="00DE5C99">
        <w:rPr>
          <w:rFonts w:eastAsia="Times New Roman" w:cs="Times New Roman"/>
          <w:i/>
          <w:u w:val="single" w:color="000000"/>
        </w:rPr>
        <w:t xml:space="preserve"> </w:t>
      </w:r>
      <w:r w:rsidRPr="00DE5C99">
        <w:rPr>
          <w:rFonts w:eastAsia="Times New Roman" w:cs="Times New Roman"/>
        </w:rPr>
        <w:t xml:space="preserve">– данные, которые передает пользователь при авторизации в магазине. К ним относится Фамилия, Имя, Отчество (необязательно), контактный телефон, дата рождения, банковская карта, пароль. </w:t>
      </w:r>
    </w:p>
    <w:p w14:paraId="485390A2" w14:textId="4F76035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Каталог «Производители»</w:t>
      </w:r>
      <w:r w:rsidRPr="00DE5C99">
        <w:rPr>
          <w:rFonts w:eastAsia="Times New Roman" w:cs="Times New Roman"/>
        </w:rPr>
        <w:t xml:space="preserve"> – картотека производителей, где у каждого производителя указывается название, </w:t>
      </w:r>
      <w:r w:rsidR="00CF2EEE" w:rsidRPr="00DE5C99">
        <w:rPr>
          <w:rFonts w:eastAsia="Times New Roman" w:cs="Times New Roman"/>
        </w:rPr>
        <w:t>продукт,</w:t>
      </w:r>
      <w:r w:rsidRPr="00DE5C99">
        <w:rPr>
          <w:rFonts w:eastAsia="Times New Roman" w:cs="Times New Roman"/>
        </w:rPr>
        <w:t xml:space="preserve"> закрепленный за ним, дата обращения в магазин. </w:t>
      </w:r>
    </w:p>
    <w:p w14:paraId="48E079AF" w14:textId="77777777" w:rsidR="00380A44" w:rsidRPr="00DE5C99" w:rsidRDefault="00380A44" w:rsidP="00E81E49">
      <w:pPr>
        <w:numPr>
          <w:ilvl w:val="0"/>
          <w:numId w:val="13"/>
        </w:numPr>
        <w:spacing w:after="30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Каталог «Товары»</w:t>
      </w:r>
      <w:r w:rsidRPr="00DE5C99">
        <w:rPr>
          <w:rFonts w:eastAsia="Times New Roman" w:cs="Times New Roman"/>
        </w:rPr>
        <w:t xml:space="preserve"> – картотека товаров, где у каждого производителя указывается название, технические характеристики и дата добавления товара в магазин. </w:t>
      </w:r>
    </w:p>
    <w:p w14:paraId="66A8F874" w14:textId="77777777" w:rsidR="00380A44" w:rsidRPr="00DE5C99" w:rsidRDefault="00380A44" w:rsidP="00E81E49">
      <w:pPr>
        <w:numPr>
          <w:ilvl w:val="0"/>
          <w:numId w:val="13"/>
        </w:numPr>
        <w:spacing w:after="184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Заявка</w:t>
      </w:r>
      <w:r w:rsidRPr="00DE5C99">
        <w:rPr>
          <w:rFonts w:eastAsia="Times New Roman" w:cs="Times New Roman"/>
          <w:b/>
        </w:rPr>
        <w:t xml:space="preserve"> </w:t>
      </w:r>
      <w:r w:rsidRPr="00DE5C99">
        <w:rPr>
          <w:rFonts w:eastAsia="Times New Roman" w:cs="Times New Roman"/>
        </w:rPr>
        <w:t xml:space="preserve">– заявление о предоставлении прав на продажу товара. </w:t>
      </w:r>
    </w:p>
    <w:p w14:paraId="7B5057B9" w14:textId="77777777" w:rsidR="00380A44" w:rsidRPr="00DE5C99" w:rsidRDefault="00380A44" w:rsidP="00E81E49">
      <w:pPr>
        <w:numPr>
          <w:ilvl w:val="0"/>
          <w:numId w:val="13"/>
        </w:numPr>
        <w:spacing w:after="30" w:line="360" w:lineRule="auto"/>
        <w:ind w:right="451" w:hanging="360"/>
      </w:pPr>
      <w:r w:rsidRPr="00DE5C99">
        <w:rPr>
          <w:rFonts w:eastAsia="Times New Roman" w:cs="Times New Roman"/>
          <w:i/>
          <w:u w:val="single" w:color="000000"/>
        </w:rPr>
        <w:t>«</w:t>
      </w:r>
      <w:r w:rsidRPr="00DE5C99">
        <w:rPr>
          <w:rFonts w:eastAsia="Times New Roman" w:cs="Times New Roman"/>
          <w:b/>
          <w:i/>
          <w:u w:val="single" w:color="000000"/>
        </w:rPr>
        <w:t>Денежный коридор</w:t>
      </w:r>
      <w:r w:rsidRPr="00DE5C99">
        <w:rPr>
          <w:rFonts w:eastAsia="Times New Roman" w:cs="Times New Roman"/>
          <w:i/>
          <w:u w:val="single" w:color="000000"/>
        </w:rPr>
        <w:t>»</w:t>
      </w:r>
      <w:r w:rsidRPr="00DE5C99">
        <w:rPr>
          <w:rFonts w:eastAsia="Times New Roman" w:cs="Times New Roman"/>
        </w:rPr>
        <w:t xml:space="preserve"> – это организованный поток денежных средств между такими объектами как магазин и производитель, поддержку которого обеспечивает Банк. </w:t>
      </w:r>
    </w:p>
    <w:p w14:paraId="54424F63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Администратор</w:t>
      </w:r>
      <w:r w:rsidRPr="00DE5C99">
        <w:rPr>
          <w:rFonts w:eastAsia="Times New Roman" w:cs="Times New Roman"/>
        </w:rPr>
        <w:t xml:space="preserve"> – лицо, наделенное рядом полномочий для поддержания порядка на страницах сайта. </w:t>
      </w:r>
    </w:p>
    <w:p w14:paraId="0EEC7A7C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Верификация</w:t>
      </w:r>
      <w:r w:rsidRPr="00DE5C99">
        <w:rPr>
          <w:rFonts w:eastAsia="Times New Roman" w:cs="Times New Roman"/>
        </w:rPr>
        <w:t xml:space="preserve"> – введение пользователем своих личных данных для пользования услугами магазина. </w:t>
      </w:r>
    </w:p>
    <w:p w14:paraId="2123A1A5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Запрет</w:t>
      </w:r>
      <w:r w:rsidRPr="00DE5C99">
        <w:rPr>
          <w:rFonts w:eastAsia="Times New Roman" w:cs="Times New Roman"/>
        </w:rPr>
        <w:t xml:space="preserve"> – это способ регулирования поведения и действий клиента, опирающийся на соглашения между магазином и клиентом. </w:t>
      </w:r>
    </w:p>
    <w:p w14:paraId="6EFCEC10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lastRenderedPageBreak/>
        <w:t>Платежное поручение</w:t>
      </w:r>
      <w:r w:rsidRPr="00CF2EEE">
        <w:rPr>
          <w:rFonts w:eastAsia="Times New Roman" w:cs="Times New Roman"/>
          <w:b/>
          <w:i/>
          <w:u w:color="000000"/>
        </w:rPr>
        <w:t xml:space="preserve"> </w:t>
      </w:r>
      <w:r w:rsidRPr="00CF2EEE">
        <w:rPr>
          <w:rFonts w:eastAsia="Times New Roman" w:cs="Times New Roman"/>
          <w:i/>
          <w:u w:color="000000"/>
        </w:rPr>
        <w:t>–</w:t>
      </w:r>
      <w:r w:rsidRPr="00DE5C99">
        <w:rPr>
          <w:rFonts w:eastAsia="Times New Roman" w:cs="Times New Roman"/>
        </w:rPr>
        <w:t xml:space="preserve"> запрос пользователя на перевод денежных средств от своего лица в бюджет магазина через Банк. </w:t>
      </w:r>
    </w:p>
    <w:p w14:paraId="77F919B2" w14:textId="60BA3C2B" w:rsidR="00380A44" w:rsidRPr="00DE5C99" w:rsidRDefault="00380A44" w:rsidP="00E81E49">
      <w:pPr>
        <w:numPr>
          <w:ilvl w:val="0"/>
          <w:numId w:val="13"/>
        </w:numPr>
        <w:spacing w:after="29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Акт</w:t>
      </w:r>
      <w:r w:rsidRPr="00CF2EEE">
        <w:rPr>
          <w:rFonts w:eastAsia="Times New Roman" w:cs="Times New Roman"/>
          <w:i/>
          <w:u w:color="000000"/>
        </w:rPr>
        <w:t xml:space="preserve"> </w:t>
      </w:r>
      <w:r w:rsidR="00CF2EEE" w:rsidRPr="00CF2EEE">
        <w:rPr>
          <w:rFonts w:eastAsia="Times New Roman" w:cs="Times New Roman"/>
          <w:i/>
          <w:u w:color="000000"/>
        </w:rPr>
        <w:t>— это</w:t>
      </w:r>
      <w:r w:rsidRPr="00DE5C99">
        <w:rPr>
          <w:rFonts w:eastAsia="Times New Roman" w:cs="Times New Roman"/>
        </w:rPr>
        <w:t xml:space="preserve"> документ, который подтверждает какой-то установленный факт, произошедшее событие или имеющее место действие. Составляют его несколько лиц. </w:t>
      </w:r>
    </w:p>
    <w:p w14:paraId="2A5BB37B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Договор</w:t>
      </w:r>
      <w:r w:rsidRPr="00CF2EEE">
        <w:rPr>
          <w:rFonts w:eastAsia="Times New Roman" w:cs="Times New Roman"/>
          <w:b/>
          <w:i/>
          <w:u w:color="000000"/>
        </w:rPr>
        <w:t xml:space="preserve"> </w:t>
      </w:r>
      <w:r w:rsidRPr="00CF2EEE">
        <w:rPr>
          <w:rFonts w:eastAsia="Times New Roman" w:cs="Times New Roman"/>
          <w:i/>
          <w:u w:color="000000"/>
        </w:rPr>
        <w:t>–</w:t>
      </w:r>
      <w:r w:rsidRPr="00DE5C99">
        <w:rPr>
          <w:rFonts w:eastAsia="Times New Roman" w:cs="Times New Roman"/>
        </w:rPr>
        <w:t xml:space="preserve"> это письменное соглашение, решение о будущих действиях и обязательствах, которое принимается между магазином и производителем. </w:t>
      </w:r>
    </w:p>
    <w:p w14:paraId="1B014C3A" w14:textId="77777777" w:rsidR="00380A44" w:rsidRPr="00DE5C99" w:rsidRDefault="00380A44" w:rsidP="00E81E49">
      <w:pPr>
        <w:numPr>
          <w:ilvl w:val="0"/>
          <w:numId w:val="13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  <w:b/>
          <w:i/>
          <w:u w:val="single" w:color="000000"/>
        </w:rPr>
        <w:t>Администратор базы данных</w:t>
      </w:r>
      <w:r w:rsidRPr="00DE5C99">
        <w:rPr>
          <w:rFonts w:eastAsia="Times New Roman" w:cs="Times New Roman"/>
        </w:rPr>
        <w:t xml:space="preserve"> — лицо, отвечающее за выработку требований к базе данных, её проектирование, реализацию, эффективное использование и сопровождение, включая управление учётными записями пользователей БД и защиту от несанкционированного доступа. Не менее важной функцией администратора БД является поддержка целостности базы данных. </w:t>
      </w:r>
    </w:p>
    <w:p w14:paraId="538020DC" w14:textId="77777777" w:rsidR="00380A44" w:rsidRPr="00DE5C99" w:rsidRDefault="00380A44" w:rsidP="00380A44">
      <w:pPr>
        <w:spacing w:after="25"/>
        <w:ind w:left="-1" w:right="809"/>
        <w:jc w:val="right"/>
      </w:pPr>
      <w:r w:rsidRPr="00DE5C99">
        <w:rPr>
          <w:noProof/>
        </w:rPr>
        <w:drawing>
          <wp:inline distT="0" distB="0" distL="0" distR="0" wp14:anchorId="56C1A18B" wp14:editId="5D5F3C44">
            <wp:extent cx="5939410" cy="3655060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4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37B43AC6" w14:textId="51250FBC" w:rsidR="00380A44" w:rsidRPr="00404E9C" w:rsidRDefault="00404E9C" w:rsidP="00404E9C">
      <w:pPr>
        <w:spacing w:after="131"/>
        <w:jc w:val="center"/>
        <w:rPr>
          <w:rFonts w:eastAsia="Times New Roman" w:cs="Times New Roman"/>
          <w:bCs/>
        </w:rPr>
      </w:pPr>
      <w:r w:rsidRPr="00404E9C">
        <w:rPr>
          <w:rFonts w:eastAsia="Times New Roman" w:cs="Times New Roman"/>
          <w:bCs/>
        </w:rPr>
        <w:t>Рис. 3 - Диаграмма основных понятий предметной области и связей между ними</w:t>
      </w:r>
    </w:p>
    <w:p w14:paraId="596680FB" w14:textId="0E425239" w:rsidR="00380A44" w:rsidRDefault="00380A44" w:rsidP="00380A44">
      <w:pPr>
        <w:spacing w:after="172"/>
        <w:ind w:left="-1" w:right="389"/>
        <w:jc w:val="right"/>
        <w:rPr>
          <w:rFonts w:eastAsia="Times New Roman" w:cs="Times New Roman"/>
          <w:b/>
        </w:rPr>
      </w:pPr>
      <w:r w:rsidRPr="00DE5C99">
        <w:rPr>
          <w:noProof/>
        </w:rPr>
        <w:lastRenderedPageBreak/>
        <w:drawing>
          <wp:inline distT="0" distB="0" distL="0" distR="0" wp14:anchorId="2997F6B0" wp14:editId="45DF8CB0">
            <wp:extent cx="6202681" cy="2463165"/>
            <wp:effectExtent l="0" t="0" r="0" b="0"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  <w:b/>
        </w:rPr>
        <w:t xml:space="preserve"> </w:t>
      </w:r>
    </w:p>
    <w:p w14:paraId="2158FC32" w14:textId="3FA492E1" w:rsidR="00404E9C" w:rsidRPr="00404E9C" w:rsidRDefault="00404E9C" w:rsidP="00404E9C">
      <w:pPr>
        <w:spacing w:after="120"/>
        <w:ind w:left="10" w:right="458" w:hanging="10"/>
        <w:jc w:val="center"/>
        <w:rPr>
          <w:bCs/>
        </w:rPr>
      </w:pPr>
      <w:r w:rsidRPr="00404E9C">
        <w:rPr>
          <w:rFonts w:eastAsia="Times New Roman" w:cs="Times New Roman"/>
          <w:bCs/>
        </w:rPr>
        <w:t xml:space="preserve">Рис. </w:t>
      </w:r>
      <w:r>
        <w:rPr>
          <w:rFonts w:eastAsia="Times New Roman" w:cs="Times New Roman"/>
          <w:bCs/>
        </w:rPr>
        <w:t>4</w:t>
      </w:r>
      <w:r w:rsidRPr="00404E9C">
        <w:rPr>
          <w:rFonts w:eastAsia="Times New Roman" w:cs="Times New Roman"/>
          <w:bCs/>
        </w:rPr>
        <w:t xml:space="preserve"> - Схема движение товара </w:t>
      </w:r>
    </w:p>
    <w:p w14:paraId="32A971A7" w14:textId="7C3A72E8" w:rsidR="001D43DE" w:rsidRPr="00DE5C99" w:rsidRDefault="00380A44" w:rsidP="00E81E49">
      <w:pPr>
        <w:pStyle w:val="2"/>
      </w:pPr>
      <w:bookmarkStart w:id="8" w:name="_Toc40784817"/>
      <w:bookmarkStart w:id="9" w:name="_Toc41478858"/>
      <w:r w:rsidRPr="00DE5C99">
        <w:rPr>
          <w:rStyle w:val="20"/>
          <w:b/>
        </w:rPr>
        <w:t>1.</w:t>
      </w:r>
      <w:r w:rsidR="009A7BE0">
        <w:rPr>
          <w:rStyle w:val="20"/>
          <w:b/>
        </w:rPr>
        <w:t>3</w:t>
      </w:r>
      <w:r w:rsidRPr="00DE5C99">
        <w:rPr>
          <w:rStyle w:val="20"/>
          <w:b/>
        </w:rPr>
        <w:t>.  Предварительная требования к информационной системе</w:t>
      </w:r>
      <w:bookmarkEnd w:id="8"/>
      <w:bookmarkEnd w:id="9"/>
    </w:p>
    <w:p w14:paraId="4C6F0003" w14:textId="41F8EFAC" w:rsidR="00380A44" w:rsidRPr="00DE5C99" w:rsidRDefault="00380A44" w:rsidP="00E81E49">
      <w:pPr>
        <w:spacing w:after="3" w:line="360" w:lineRule="auto"/>
        <w:ind w:right="451" w:firstLine="569"/>
      </w:pPr>
      <w:r w:rsidRPr="00DE5C99">
        <w:rPr>
          <w:rFonts w:eastAsia="Times New Roman" w:cs="Times New Roman"/>
        </w:rPr>
        <w:t xml:space="preserve">На основе анализа предметной области можно сформулировать следующие предварительные требования к информационной системе: </w:t>
      </w:r>
    </w:p>
    <w:p w14:paraId="61CF9176" w14:textId="48FF2A34" w:rsidR="00380A44" w:rsidRPr="00DE5C99" w:rsidRDefault="00380A44" w:rsidP="00BC5305">
      <w:pPr>
        <w:spacing w:line="360" w:lineRule="auto"/>
        <w:ind w:left="-5" w:hanging="10"/>
      </w:pPr>
      <w:r w:rsidRPr="00DE5C99">
        <w:rPr>
          <w:rFonts w:eastAsia="Times New Roman" w:cs="Times New Roman"/>
          <w:b/>
        </w:rPr>
        <w:t xml:space="preserve">Функциональные требования </w:t>
      </w:r>
    </w:p>
    <w:p w14:paraId="730C570C" w14:textId="77777777" w:rsidR="00380A44" w:rsidRPr="00DE5C99" w:rsidRDefault="00380A44" w:rsidP="00E81E49">
      <w:pPr>
        <w:spacing w:after="297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FR010</w:t>
      </w:r>
      <w:r w:rsidRPr="00DE5C99">
        <w:rPr>
          <w:rFonts w:eastAsia="Times New Roman" w:cs="Times New Roman"/>
        </w:rPr>
        <w:t xml:space="preserve">. Система должна позволять вводить, хранить, редактировать и удалять информацию о клиентах. </w:t>
      </w:r>
    </w:p>
    <w:p w14:paraId="3B7458E0" w14:textId="77777777" w:rsidR="00380A44" w:rsidRPr="00DE5C99" w:rsidRDefault="00380A44" w:rsidP="00E81E49">
      <w:pPr>
        <w:spacing w:after="293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FR020</w:t>
      </w:r>
      <w:r w:rsidRPr="00DE5C99">
        <w:rPr>
          <w:rFonts w:eastAsia="Times New Roman" w:cs="Times New Roman"/>
        </w:rPr>
        <w:t xml:space="preserve">. Система должна позволять вводить, хранить, редактировать и удалять информацию о работниках магазина электронной техники. </w:t>
      </w:r>
    </w:p>
    <w:p w14:paraId="79826A67" w14:textId="77777777" w:rsidR="00380A44" w:rsidRPr="00DE5C99" w:rsidRDefault="00380A44" w:rsidP="00E81E49">
      <w:pPr>
        <w:spacing w:after="295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FR030</w:t>
      </w:r>
      <w:r w:rsidRPr="00DE5C99">
        <w:rPr>
          <w:rFonts w:eastAsia="Times New Roman" w:cs="Times New Roman"/>
        </w:rPr>
        <w:t xml:space="preserve">. Система должна позволять вводить, хранить, редактировать и удалять информацию о товарах и услугах. </w:t>
      </w:r>
    </w:p>
    <w:p w14:paraId="1B38FA3D" w14:textId="77777777" w:rsidR="00380A44" w:rsidRPr="00DE5C99" w:rsidRDefault="00380A44" w:rsidP="00E81E49">
      <w:pPr>
        <w:spacing w:after="293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FR040</w:t>
      </w:r>
      <w:r w:rsidRPr="00DE5C99">
        <w:rPr>
          <w:rFonts w:eastAsia="Times New Roman" w:cs="Times New Roman"/>
        </w:rPr>
        <w:t xml:space="preserve">. Система должна позволять вводить информацию о проданном товаре в журнал продаж. </w:t>
      </w:r>
    </w:p>
    <w:p w14:paraId="73E4C3B5" w14:textId="77777777" w:rsidR="00380A44" w:rsidRPr="00DE5C99" w:rsidRDefault="00380A44" w:rsidP="00E81E49">
      <w:pPr>
        <w:spacing w:after="236" w:line="360" w:lineRule="auto"/>
        <w:ind w:left="708" w:right="606"/>
      </w:pPr>
      <w:r w:rsidRPr="00DE5C99">
        <w:rPr>
          <w:rFonts w:eastAsia="Times New Roman" w:cs="Times New Roman"/>
          <w:u w:val="single"/>
        </w:rPr>
        <w:t>FR050</w:t>
      </w:r>
      <w:r w:rsidRPr="00DE5C99">
        <w:rPr>
          <w:rFonts w:eastAsia="Times New Roman" w:cs="Times New Roman"/>
        </w:rPr>
        <w:t xml:space="preserve">. Система должна предоставлять информацию о результатах работы магазина электронной техники за выбранный период времени: о поступивших товарах, проданных товарах, проведенных приемах пациентов. </w:t>
      </w:r>
    </w:p>
    <w:p w14:paraId="2A34F6E2" w14:textId="77777777" w:rsidR="00380A44" w:rsidRPr="00DE5C99" w:rsidRDefault="00380A44" w:rsidP="00E81E49">
      <w:pPr>
        <w:spacing w:after="213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FR060</w:t>
      </w:r>
      <w:r w:rsidRPr="00DE5C99">
        <w:rPr>
          <w:rFonts w:eastAsia="Times New Roman" w:cs="Times New Roman"/>
        </w:rPr>
        <w:t xml:space="preserve">. Система должна позволять вводить информацию о поступившем товаре в журнал регистрации принятых товаров. </w:t>
      </w:r>
    </w:p>
    <w:p w14:paraId="4CF006F4" w14:textId="77777777" w:rsidR="00380A44" w:rsidRPr="00DE5C99" w:rsidRDefault="00380A44" w:rsidP="00E81E49">
      <w:pPr>
        <w:spacing w:after="53" w:line="360" w:lineRule="auto"/>
        <w:ind w:left="718" w:right="821" w:hanging="10"/>
      </w:pPr>
      <w:r w:rsidRPr="00DE5C99">
        <w:rPr>
          <w:rFonts w:eastAsia="Times New Roman" w:cs="Times New Roman"/>
          <w:u w:val="single"/>
        </w:rPr>
        <w:lastRenderedPageBreak/>
        <w:t>FR070</w:t>
      </w:r>
      <w:r w:rsidRPr="00DE5C99">
        <w:rPr>
          <w:rFonts w:eastAsia="Times New Roman" w:cs="Times New Roman"/>
        </w:rPr>
        <w:t xml:space="preserve">. Система должна предоставлять возможность просмотра каталога товаров и услуг. </w:t>
      </w:r>
    </w:p>
    <w:p w14:paraId="2F47AA17" w14:textId="77777777" w:rsidR="00380A44" w:rsidRPr="00DE5C99" w:rsidRDefault="00380A44" w:rsidP="00E81E49">
      <w:pPr>
        <w:spacing w:after="305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FR080</w:t>
      </w:r>
      <w:r w:rsidRPr="00DE5C99">
        <w:rPr>
          <w:rFonts w:eastAsia="Times New Roman" w:cs="Times New Roman"/>
        </w:rPr>
        <w:t xml:space="preserve">. Система должна обеспечивать поиск товара. </w:t>
      </w:r>
    </w:p>
    <w:p w14:paraId="6B54F9F6" w14:textId="77777777" w:rsidR="00380A44" w:rsidRPr="00DE5C99" w:rsidRDefault="00380A44" w:rsidP="00E81E49">
      <w:pPr>
        <w:spacing w:after="292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FR090</w:t>
      </w:r>
      <w:r w:rsidRPr="00DE5C99">
        <w:rPr>
          <w:rFonts w:eastAsia="Times New Roman" w:cs="Times New Roman"/>
        </w:rPr>
        <w:t xml:space="preserve">. Поиск должен производиться по всем параметрам каждого вида объектов. </w:t>
      </w:r>
    </w:p>
    <w:p w14:paraId="360648C1" w14:textId="77777777" w:rsidR="00380A44" w:rsidRPr="00DE5C99" w:rsidRDefault="00380A44" w:rsidP="00E81E49">
      <w:pPr>
        <w:spacing w:after="291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FR100</w:t>
      </w:r>
      <w:r w:rsidRPr="00DE5C99">
        <w:rPr>
          <w:rFonts w:eastAsia="Times New Roman" w:cs="Times New Roman"/>
        </w:rPr>
        <w:t xml:space="preserve">. Система должна предоставлять возможность фильтрации, сортировки и настройки отображения данных. </w:t>
      </w:r>
    </w:p>
    <w:p w14:paraId="2A21EDA7" w14:textId="77777777" w:rsidR="00380A44" w:rsidRPr="00DE5C99" w:rsidRDefault="00380A44" w:rsidP="00E81E49">
      <w:pPr>
        <w:spacing w:after="292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FR110</w:t>
      </w:r>
      <w:r w:rsidRPr="00DE5C99">
        <w:rPr>
          <w:rFonts w:eastAsia="Times New Roman" w:cs="Times New Roman"/>
        </w:rPr>
        <w:t xml:space="preserve">. Система должна автоматически создавать согласие на обработку персональных данных. </w:t>
      </w:r>
    </w:p>
    <w:p w14:paraId="72A6FBD4" w14:textId="77777777" w:rsidR="00380A44" w:rsidRPr="00DE5C99" w:rsidRDefault="00380A44" w:rsidP="00E81E49">
      <w:pPr>
        <w:spacing w:after="156" w:line="360" w:lineRule="auto"/>
        <w:ind w:left="708" w:right="451"/>
      </w:pPr>
      <w:r w:rsidRPr="00DE5C99">
        <w:rPr>
          <w:rFonts w:eastAsia="Times New Roman" w:cs="Times New Roman"/>
          <w:u w:val="single"/>
        </w:rPr>
        <w:t>FR120</w:t>
      </w:r>
      <w:r w:rsidRPr="00DE5C99">
        <w:rPr>
          <w:rFonts w:eastAsia="Times New Roman" w:cs="Times New Roman"/>
        </w:rPr>
        <w:t xml:space="preserve">. Система должна позволять работать с производителем по предоплате, а значит создавать следующие документы: заявку на поставку, </w:t>
      </w:r>
      <w:r w:rsidRPr="00DE5C99">
        <w:rPr>
          <w:rFonts w:eastAsia="Times New Roman" w:cs="Times New Roman"/>
          <w:b/>
        </w:rPr>
        <w:t xml:space="preserve">договор поставки товара, </w:t>
      </w:r>
      <w:r w:rsidRPr="00DE5C99">
        <w:rPr>
          <w:rFonts w:eastAsia="Times New Roman" w:cs="Times New Roman"/>
        </w:rPr>
        <w:t xml:space="preserve">счет-фактура, счет на предоплату. </w:t>
      </w:r>
    </w:p>
    <w:p w14:paraId="0B17DDE5" w14:textId="77777777" w:rsidR="00380A44" w:rsidRPr="00DE5C99" w:rsidRDefault="00380A44" w:rsidP="00E81E49">
      <w:pPr>
        <w:spacing w:after="213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FR130</w:t>
      </w:r>
      <w:r w:rsidRPr="00DE5C99">
        <w:rPr>
          <w:rFonts w:eastAsia="Times New Roman" w:cs="Times New Roman"/>
        </w:rPr>
        <w:t xml:space="preserve">. Система должна позволять вести журнал регистрации входящих документов и журнал наличия товара. </w:t>
      </w:r>
    </w:p>
    <w:p w14:paraId="2DA840A2" w14:textId="77777777" w:rsidR="00380A44" w:rsidRPr="00DE5C99" w:rsidRDefault="00380A44" w:rsidP="00E81E49">
      <w:pPr>
        <w:spacing w:after="156" w:line="360" w:lineRule="auto"/>
        <w:ind w:left="708" w:right="451"/>
      </w:pPr>
      <w:r w:rsidRPr="00DE5C99">
        <w:rPr>
          <w:rFonts w:eastAsia="Times New Roman" w:cs="Times New Roman"/>
          <w:u w:val="single"/>
        </w:rPr>
        <w:t>FR140</w:t>
      </w:r>
      <w:r w:rsidRPr="00DE5C99">
        <w:rPr>
          <w:rFonts w:eastAsia="Times New Roman" w:cs="Times New Roman"/>
        </w:rPr>
        <w:t>. Система должна сохранять информацию обо всех поступлениях товаров в приходной накладной и обо всех их продажах (расходах) в</w:t>
      </w:r>
      <w:r w:rsidRPr="00DE5C99">
        <w:rPr>
          <w:rFonts w:eastAsia="Times New Roman" w:cs="Times New Roman"/>
          <w:b/>
        </w:rPr>
        <w:t xml:space="preserve"> расходной накладной. </w:t>
      </w:r>
      <w:r w:rsidRPr="00DE5C99">
        <w:rPr>
          <w:rFonts w:eastAsia="Times New Roman" w:cs="Times New Roman"/>
        </w:rPr>
        <w:t xml:space="preserve"> </w:t>
      </w:r>
    </w:p>
    <w:p w14:paraId="2AC4414C" w14:textId="77777777" w:rsidR="00380A44" w:rsidRPr="00DE5C99" w:rsidRDefault="00380A44" w:rsidP="00E81E49">
      <w:pPr>
        <w:spacing w:after="267" w:line="360" w:lineRule="auto"/>
        <w:ind w:left="708" w:right="451"/>
      </w:pPr>
      <w:r w:rsidRPr="00DE5C99">
        <w:rPr>
          <w:rFonts w:eastAsia="Times New Roman" w:cs="Times New Roman"/>
          <w:u w:val="single"/>
        </w:rPr>
        <w:t>FR150</w:t>
      </w:r>
      <w:r w:rsidRPr="00DE5C99">
        <w:rPr>
          <w:rFonts w:eastAsia="Times New Roman" w:cs="Times New Roman"/>
        </w:rPr>
        <w:t xml:space="preserve">. Система должна генерировать следующие отчеты: приход, расход и выручка. При этом общей для всех отчетов должна быть функция составления отчета за какой-то конкретный период. </w:t>
      </w:r>
    </w:p>
    <w:p w14:paraId="4609CE29" w14:textId="77777777" w:rsidR="00380A44" w:rsidRPr="00DE5C99" w:rsidRDefault="00380A44" w:rsidP="00E81E49">
      <w:pPr>
        <w:spacing w:after="295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FR160</w:t>
      </w:r>
      <w:r w:rsidRPr="00DE5C99">
        <w:rPr>
          <w:rFonts w:eastAsia="Times New Roman" w:cs="Times New Roman"/>
        </w:rPr>
        <w:t xml:space="preserve">. Система должна выполнять проверку правильности вводимых данных при регистрации и редактировании информации о товарах, клиентах и производителя. </w:t>
      </w:r>
    </w:p>
    <w:p w14:paraId="7A1E79FB" w14:textId="77777777" w:rsidR="00DE5C99" w:rsidRPr="00DE5C99" w:rsidRDefault="00380A44" w:rsidP="00E81E49">
      <w:pPr>
        <w:spacing w:after="54" w:line="360" w:lineRule="auto"/>
        <w:ind w:left="718" w:right="451" w:hanging="10"/>
        <w:rPr>
          <w:rFonts w:eastAsia="Times New Roman" w:cs="Times New Roman"/>
        </w:rPr>
      </w:pPr>
      <w:r w:rsidRPr="00DE5C99">
        <w:rPr>
          <w:rFonts w:eastAsia="Times New Roman" w:cs="Times New Roman"/>
          <w:u w:val="single"/>
        </w:rPr>
        <w:lastRenderedPageBreak/>
        <w:t>FR170</w:t>
      </w:r>
      <w:r w:rsidRPr="00DE5C99">
        <w:rPr>
          <w:rFonts w:eastAsia="Times New Roman" w:cs="Times New Roman"/>
        </w:rPr>
        <w:t xml:space="preserve">. Система должна правильно назначать новую цену на товары от производителя, учитывая налог НДС и прибыль магазина с данных продаж; </w:t>
      </w:r>
    </w:p>
    <w:p w14:paraId="0136D4AA" w14:textId="1C942364" w:rsidR="00380A44" w:rsidRPr="00DE5C99" w:rsidRDefault="00380A44" w:rsidP="00E81E49">
      <w:pPr>
        <w:spacing w:after="54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FR180</w:t>
      </w:r>
      <w:r w:rsidRPr="00DE5C99">
        <w:rPr>
          <w:rFonts w:eastAsia="Times New Roman" w:cs="Times New Roman"/>
        </w:rPr>
        <w:t xml:space="preserve">.  Система должна хранить данные о всех производителях. </w:t>
      </w:r>
    </w:p>
    <w:p w14:paraId="2F892219" w14:textId="77777777" w:rsidR="00380A44" w:rsidRPr="00DE5C99" w:rsidRDefault="00380A44" w:rsidP="00E81E49">
      <w:pPr>
        <w:spacing w:after="56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FR190</w:t>
      </w:r>
      <w:r w:rsidRPr="00DE5C99">
        <w:rPr>
          <w:rFonts w:eastAsia="Times New Roman" w:cs="Times New Roman"/>
        </w:rPr>
        <w:t xml:space="preserve">.  Система должна хранить данные о всех клиентах, приобретавших товар в магазине, а также дату покупки. </w:t>
      </w:r>
    </w:p>
    <w:p w14:paraId="3AEDF698" w14:textId="77777777" w:rsidR="00380A44" w:rsidRPr="00DE5C99" w:rsidRDefault="00380A44" w:rsidP="00E81E49">
      <w:pPr>
        <w:spacing w:after="56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FR200</w:t>
      </w:r>
      <w:r w:rsidRPr="00DE5C99">
        <w:rPr>
          <w:rFonts w:eastAsia="Times New Roman" w:cs="Times New Roman"/>
        </w:rPr>
        <w:t xml:space="preserve">.  Система должна учитывать все виды товаров и неограниченное количество самих товаров; </w:t>
      </w:r>
    </w:p>
    <w:p w14:paraId="5619FE92" w14:textId="77777777" w:rsidR="00380A44" w:rsidRPr="00DE5C99" w:rsidRDefault="00380A44" w:rsidP="00E81E49">
      <w:pPr>
        <w:spacing w:after="62" w:line="360" w:lineRule="auto"/>
        <w:ind w:left="718" w:right="451" w:hanging="10"/>
      </w:pPr>
      <w:r w:rsidRPr="00DE5C99">
        <w:rPr>
          <w:rFonts w:eastAsia="Times New Roman" w:cs="Times New Roman"/>
          <w:u w:val="single"/>
        </w:rPr>
        <w:t>FR210</w:t>
      </w:r>
      <w:r w:rsidRPr="00DE5C99">
        <w:rPr>
          <w:rFonts w:eastAsia="Times New Roman" w:cs="Times New Roman"/>
        </w:rPr>
        <w:t xml:space="preserve">.  Система должна отображать все новые товары; </w:t>
      </w:r>
    </w:p>
    <w:p w14:paraId="659C30C6" w14:textId="77777777" w:rsidR="00E81E49" w:rsidRPr="00DE5C99" w:rsidRDefault="00380A44" w:rsidP="00E81E49">
      <w:pPr>
        <w:spacing w:after="229" w:line="360" w:lineRule="auto"/>
        <w:ind w:left="718" w:right="451" w:hanging="10"/>
        <w:rPr>
          <w:rFonts w:eastAsia="Times New Roman" w:cs="Times New Roman"/>
        </w:rPr>
      </w:pPr>
      <w:r w:rsidRPr="00DE5C99">
        <w:rPr>
          <w:rFonts w:eastAsia="Times New Roman" w:cs="Times New Roman"/>
          <w:u w:val="single"/>
        </w:rPr>
        <w:t>FR210</w:t>
      </w:r>
      <w:r w:rsidRPr="00DE5C99">
        <w:rPr>
          <w:rFonts w:eastAsia="Times New Roman" w:cs="Times New Roman"/>
        </w:rPr>
        <w:t>.  Система должна отображать все виды конкретного электронной техники</w:t>
      </w:r>
      <w:r w:rsidRPr="00DE5C99">
        <w:rPr>
          <w:rFonts w:eastAsia="Times New Roman" w:cs="Times New Roman"/>
          <w:sz w:val="32"/>
        </w:rPr>
        <w:t xml:space="preserve"> </w:t>
      </w:r>
      <w:r w:rsidRPr="00DE5C99">
        <w:rPr>
          <w:rFonts w:eastAsia="Times New Roman" w:cs="Times New Roman"/>
        </w:rPr>
        <w:t xml:space="preserve">и/или комплектующих в определенной рубрике, форуме;  </w:t>
      </w:r>
    </w:p>
    <w:p w14:paraId="3E480500" w14:textId="3FE8EB6B" w:rsidR="00380A44" w:rsidRPr="00DE5C99" w:rsidRDefault="00380A44" w:rsidP="00E81E49">
      <w:pPr>
        <w:spacing w:after="229" w:line="360" w:lineRule="auto"/>
        <w:ind w:left="718" w:right="451" w:hanging="10"/>
      </w:pPr>
      <w:r w:rsidRPr="00DE5C99">
        <w:rPr>
          <w:rFonts w:eastAsia="Times New Roman" w:cs="Times New Roman"/>
          <w:b/>
        </w:rPr>
        <w:t xml:space="preserve">Варианты пользования </w:t>
      </w:r>
    </w:p>
    <w:p w14:paraId="6BF4A24B" w14:textId="77777777" w:rsidR="00380A44" w:rsidRPr="00DE5C99" w:rsidRDefault="00380A44" w:rsidP="00E81E49">
      <w:pPr>
        <w:spacing w:after="180" w:line="360" w:lineRule="auto"/>
        <w:ind w:left="730" w:hanging="10"/>
      </w:pPr>
      <w:r w:rsidRPr="00DE5C99">
        <w:rPr>
          <w:rFonts w:eastAsia="Times New Roman" w:cs="Times New Roman"/>
          <w:b/>
        </w:rPr>
        <w:t xml:space="preserve">Список действующих лиц </w:t>
      </w:r>
    </w:p>
    <w:p w14:paraId="23031A86" w14:textId="77777777" w:rsidR="00380A44" w:rsidRPr="00DE5C99" w:rsidRDefault="00380A44" w:rsidP="00E81E49">
      <w:pPr>
        <w:spacing w:after="3" w:line="360" w:lineRule="auto"/>
        <w:ind w:left="720" w:right="451"/>
      </w:pPr>
      <w:r w:rsidRPr="00BC5305">
        <w:rPr>
          <w:rFonts w:eastAsia="Times New Roman" w:cs="Times New Roman"/>
          <w:u w:val="single"/>
        </w:rPr>
        <w:t>Администратор</w:t>
      </w:r>
      <w:r w:rsidRPr="00DE5C99">
        <w:rPr>
          <w:rFonts w:eastAsia="Times New Roman" w:cs="Times New Roman"/>
        </w:rPr>
        <w:t xml:space="preserve"> – обслуживает, проектирует ИС, добавляет новых пользователей и управляет правами каждого из пользователей, редактирует записи (добавляет, обновляет, удаляет) </w:t>
      </w:r>
    </w:p>
    <w:p w14:paraId="491D4326" w14:textId="77777777" w:rsidR="00380A44" w:rsidRPr="00DE5C99" w:rsidRDefault="00380A44" w:rsidP="00E81E49">
      <w:pPr>
        <w:spacing w:after="61" w:line="360" w:lineRule="auto"/>
        <w:ind w:left="720" w:right="451"/>
      </w:pPr>
      <w:r w:rsidRPr="00BC5305">
        <w:rPr>
          <w:rFonts w:eastAsia="Times New Roman" w:cs="Times New Roman"/>
          <w:u w:val="single"/>
        </w:rPr>
        <w:t>Продавец</w:t>
      </w:r>
      <w:r w:rsidRPr="00DE5C99">
        <w:rPr>
          <w:rFonts w:eastAsia="Times New Roman" w:cs="Times New Roman"/>
        </w:rPr>
        <w:t xml:space="preserve"> –добавляет информацию о покупках клиентов, ведёт учет клиентов, а также просматривает состояние заказа или регистрирует новый. </w:t>
      </w:r>
    </w:p>
    <w:p w14:paraId="02A5D2B0" w14:textId="50AA9C47" w:rsidR="00380A44" w:rsidRPr="00DE5C99" w:rsidRDefault="00380A44" w:rsidP="001D43DE">
      <w:pPr>
        <w:pStyle w:val="2"/>
      </w:pPr>
      <w:bookmarkStart w:id="10" w:name="_Toc40784818"/>
      <w:bookmarkStart w:id="11" w:name="_Toc41478859"/>
      <w:r w:rsidRPr="00DE5C99">
        <w:t>1.</w:t>
      </w:r>
      <w:r w:rsidR="009A7BE0">
        <w:t>4</w:t>
      </w:r>
      <w:r w:rsidRPr="00DE5C99">
        <w:t>. Составление диаграммы прецедентов</w:t>
      </w:r>
      <w:bookmarkEnd w:id="10"/>
      <w:bookmarkEnd w:id="11"/>
      <w:r w:rsidRPr="00DE5C99">
        <w:t xml:space="preserve">  </w:t>
      </w:r>
    </w:p>
    <w:p w14:paraId="2E906129" w14:textId="77777777" w:rsidR="00380A44" w:rsidRPr="00DE5C99" w:rsidRDefault="00380A44" w:rsidP="00380A44">
      <w:pPr>
        <w:spacing w:after="200"/>
      </w:pPr>
      <w:r w:rsidRPr="00DE5C99">
        <w:rPr>
          <w:rFonts w:ascii="Calibri" w:eastAsia="Calibri" w:hAnsi="Calibri" w:cs="Calibri"/>
        </w:rPr>
        <w:t xml:space="preserve"> </w:t>
      </w:r>
    </w:p>
    <w:p w14:paraId="55E05BAB" w14:textId="77777777" w:rsidR="00404E9C" w:rsidRDefault="00380A44" w:rsidP="00404E9C">
      <w:pPr>
        <w:jc w:val="center"/>
        <w:rPr>
          <w:rFonts w:eastAsia="Times New Roman" w:cs="Times New Roman"/>
          <w:b/>
        </w:rPr>
      </w:pPr>
      <w:r w:rsidRPr="00DE5C99">
        <w:rPr>
          <w:noProof/>
        </w:rPr>
        <w:lastRenderedPageBreak/>
        <w:drawing>
          <wp:inline distT="0" distB="0" distL="0" distR="0" wp14:anchorId="2C25121B" wp14:editId="25346B4E">
            <wp:extent cx="6219825" cy="4459605"/>
            <wp:effectExtent l="0" t="0" r="0" b="0"/>
            <wp:docPr id="2016" name="Picture 2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Picture 20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36B6" w14:textId="3D52A083" w:rsidR="00380A44" w:rsidRPr="00404E9C" w:rsidRDefault="00404E9C" w:rsidP="00404E9C">
      <w:pPr>
        <w:jc w:val="center"/>
        <w:rPr>
          <w:bCs/>
        </w:rPr>
      </w:pPr>
      <w:r w:rsidRPr="00404E9C">
        <w:rPr>
          <w:rFonts w:eastAsia="Times New Roman" w:cs="Times New Roman"/>
          <w:bCs/>
        </w:rPr>
        <w:t>Рис. 5 – Диаграмма прецендентов Администратора</w:t>
      </w:r>
    </w:p>
    <w:p w14:paraId="47FBECA3" w14:textId="77777777" w:rsidR="00380A44" w:rsidRPr="00DE5C99" w:rsidRDefault="00380A44" w:rsidP="00380A44">
      <w:pPr>
        <w:spacing w:after="72"/>
        <w:ind w:right="684"/>
        <w:jc w:val="right"/>
      </w:pPr>
      <w:r w:rsidRPr="00DE5C99">
        <w:rPr>
          <w:noProof/>
        </w:rPr>
        <w:drawing>
          <wp:inline distT="0" distB="0" distL="0" distR="0" wp14:anchorId="67054C7A" wp14:editId="5153C68D">
            <wp:extent cx="5607050" cy="2691130"/>
            <wp:effectExtent l="0" t="0" r="0" b="0"/>
            <wp:docPr id="2161" name="Picture 2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Picture 21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  <w:b/>
        </w:rPr>
        <w:t xml:space="preserve"> </w:t>
      </w:r>
    </w:p>
    <w:p w14:paraId="26B20142" w14:textId="5DD3184D" w:rsidR="00380A44" w:rsidRPr="00DB7A66" w:rsidRDefault="00380A44" w:rsidP="00380A44">
      <w:pPr>
        <w:spacing w:after="231"/>
        <w:ind w:right="32"/>
        <w:jc w:val="center"/>
        <w:rPr>
          <w:bCs/>
        </w:rPr>
      </w:pPr>
      <w:r w:rsidRPr="00DB7A66">
        <w:rPr>
          <w:rFonts w:eastAsia="Times New Roman" w:cs="Times New Roman"/>
          <w:bCs/>
        </w:rPr>
        <w:t xml:space="preserve"> </w:t>
      </w:r>
      <w:r w:rsidR="00404E9C" w:rsidRPr="00DB7A66">
        <w:rPr>
          <w:rFonts w:eastAsia="Times New Roman" w:cs="Times New Roman"/>
          <w:bCs/>
        </w:rPr>
        <w:t>Рис. 6 – Диаграмма прецен</w:t>
      </w:r>
      <w:r w:rsidR="00DB7A66" w:rsidRPr="00DB7A66">
        <w:rPr>
          <w:rFonts w:eastAsia="Times New Roman" w:cs="Times New Roman"/>
          <w:bCs/>
        </w:rPr>
        <w:t>дентов Продавца</w:t>
      </w:r>
    </w:p>
    <w:p w14:paraId="15E704DD" w14:textId="1CDDAEBA" w:rsidR="00380A44" w:rsidRPr="00DE5C99" w:rsidRDefault="00380A44" w:rsidP="00380A44">
      <w:pPr>
        <w:pStyle w:val="2"/>
        <w:spacing w:after="72"/>
        <w:ind w:left="579"/>
      </w:pPr>
      <w:bookmarkStart w:id="12" w:name="_Toc40784819"/>
      <w:bookmarkStart w:id="13" w:name="_Toc41478860"/>
      <w:r w:rsidRPr="00DE5C99">
        <w:t>1.</w:t>
      </w:r>
      <w:r w:rsidR="009A7BE0">
        <w:t>5</w:t>
      </w:r>
      <w:r w:rsidRPr="00DE5C99">
        <w:t>.</w:t>
      </w:r>
      <w:r w:rsidRPr="00DE5C99">
        <w:rPr>
          <w:rFonts w:ascii="Arial" w:eastAsia="Arial" w:hAnsi="Arial" w:cs="Arial"/>
        </w:rPr>
        <w:t xml:space="preserve"> </w:t>
      </w:r>
      <w:r w:rsidRPr="00DE5C99">
        <w:t>Описание вариантов пользования</w:t>
      </w:r>
      <w:bookmarkEnd w:id="12"/>
      <w:bookmarkEnd w:id="13"/>
      <w:r w:rsidRPr="00DE5C99">
        <w:t xml:space="preserve"> </w:t>
      </w:r>
    </w:p>
    <w:p w14:paraId="5AB25B7D" w14:textId="77777777" w:rsidR="00380A44" w:rsidRPr="00DE5C99" w:rsidRDefault="00380A44" w:rsidP="00380A44">
      <w:r w:rsidRPr="00DE5C99"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347" w:type="dxa"/>
        <w:tblInd w:w="216" w:type="dxa"/>
        <w:tblCellMar>
          <w:top w:w="60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2066"/>
        <w:gridCol w:w="2756"/>
        <w:gridCol w:w="4525"/>
      </w:tblGrid>
      <w:tr w:rsidR="00DE5C99" w:rsidRPr="00DE5C99" w14:paraId="4A04B10E" w14:textId="77777777" w:rsidTr="001F5028">
        <w:trPr>
          <w:trHeight w:val="425"/>
        </w:trPr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CB603" w14:textId="77777777" w:rsidR="00380A44" w:rsidRPr="00DE5C99" w:rsidRDefault="00380A44" w:rsidP="001F5028">
            <w:pPr>
              <w:ind w:right="64"/>
              <w:jc w:val="center"/>
            </w:pPr>
            <w:r w:rsidRPr="00DE5C99">
              <w:rPr>
                <w:rFonts w:eastAsia="Times New Roman" w:cs="Times New Roman"/>
                <w:b/>
                <w:sz w:val="24"/>
              </w:rPr>
              <w:t xml:space="preserve">Участник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F3E45" w14:textId="77777777" w:rsidR="00380A44" w:rsidRPr="00DE5C99" w:rsidRDefault="00380A44" w:rsidP="001F5028">
            <w:pPr>
              <w:ind w:left="79"/>
            </w:pPr>
            <w:r w:rsidRPr="00DE5C99">
              <w:rPr>
                <w:rFonts w:eastAsia="Times New Roman" w:cs="Times New Roman"/>
                <w:b/>
                <w:sz w:val="24"/>
              </w:rPr>
              <w:t xml:space="preserve">Вариант пользования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4CB36" w14:textId="77777777" w:rsidR="00380A44" w:rsidRPr="00DE5C99" w:rsidRDefault="00380A44" w:rsidP="001F5028">
            <w:pPr>
              <w:ind w:right="58"/>
              <w:jc w:val="center"/>
            </w:pPr>
            <w:r w:rsidRPr="00DE5C99">
              <w:rPr>
                <w:rFonts w:eastAsia="Times New Roman" w:cs="Times New Roman"/>
                <w:b/>
                <w:sz w:val="24"/>
              </w:rPr>
              <w:t xml:space="preserve">Описание </w:t>
            </w:r>
          </w:p>
        </w:tc>
      </w:tr>
      <w:tr w:rsidR="00DE5C99" w:rsidRPr="00DE5C99" w14:paraId="3D0154A6" w14:textId="77777777" w:rsidTr="001F5028">
        <w:trPr>
          <w:trHeight w:val="3322"/>
        </w:trPr>
        <w:tc>
          <w:tcPr>
            <w:tcW w:w="20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94924" w14:textId="77777777" w:rsidR="00380A44" w:rsidRPr="00DE5C99" w:rsidRDefault="00380A44" w:rsidP="001F5028">
            <w:pPr>
              <w:ind w:left="62"/>
            </w:pPr>
            <w:r w:rsidRPr="00DE5C99">
              <w:rPr>
                <w:rFonts w:eastAsia="Times New Roman" w:cs="Times New Roman"/>
                <w:b/>
                <w:sz w:val="24"/>
              </w:rPr>
              <w:lastRenderedPageBreak/>
              <w:t xml:space="preserve">Администратор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7C8DD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Создание/удаление/ редактирование всех БД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9781" w14:textId="77777777" w:rsidR="00380A44" w:rsidRPr="00DE5C99" w:rsidRDefault="00380A44" w:rsidP="001F5028">
            <w:pPr>
              <w:spacing w:line="373" w:lineRule="auto"/>
              <w:ind w:right="59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разработке структуры таблиц базы данных. Кроме таблиц администраторы разрабатывают и другие объекты базы данных, предназначенные, с одной стороны, для автоматизации работы с базой, а с другой стороны - для </w:t>
            </w:r>
          </w:p>
          <w:p w14:paraId="674E2C2B" w14:textId="77777777" w:rsidR="00380A44" w:rsidRPr="00DE5C99" w:rsidRDefault="00380A44" w:rsidP="001F5028">
            <w:r w:rsidRPr="00DE5C99">
              <w:rPr>
                <w:rFonts w:eastAsia="Times New Roman" w:cs="Times New Roman"/>
                <w:sz w:val="24"/>
              </w:rPr>
              <w:t xml:space="preserve">ограничения функциональных возможностей работы с базой. </w:t>
            </w:r>
          </w:p>
        </w:tc>
      </w:tr>
      <w:tr w:rsidR="00DE5C99" w:rsidRPr="00DE5C99" w14:paraId="3A7710D9" w14:textId="77777777" w:rsidTr="001F5028">
        <w:trPr>
          <w:trHeight w:val="166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71934C6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A9348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Добавление новых пользователей ИС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F4AB" w14:textId="77777777" w:rsidR="00380A44" w:rsidRPr="00DE5C99" w:rsidRDefault="00380A44" w:rsidP="001F5028">
            <w:pPr>
              <w:ind w:right="57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добавлении лиц, отвечающих за выработку требований к базе данных, эффективное использование и сопровождение. </w:t>
            </w:r>
          </w:p>
        </w:tc>
      </w:tr>
      <w:tr w:rsidR="00DE5C99" w:rsidRPr="00DE5C99" w14:paraId="0A6E850A" w14:textId="77777777" w:rsidTr="001F5028">
        <w:trPr>
          <w:trHeight w:val="125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E2EAD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14E27" w14:textId="77777777" w:rsidR="00380A44" w:rsidRPr="00DE5C99" w:rsidRDefault="00380A44" w:rsidP="001F5028">
            <w:pPr>
              <w:ind w:right="60"/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Назначение прав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2DED" w14:textId="77777777" w:rsidR="00380A44" w:rsidRPr="00DE5C99" w:rsidRDefault="00380A44" w:rsidP="001F5028">
            <w:pPr>
              <w:ind w:right="61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назначении уровня доступа пользователей ко всем функциям информационной системы. </w:t>
            </w:r>
          </w:p>
        </w:tc>
      </w:tr>
      <w:tr w:rsidR="00DE5C99" w:rsidRPr="00DE5C99" w14:paraId="78890820" w14:textId="77777777" w:rsidTr="001F5028">
        <w:trPr>
          <w:trHeight w:val="1253"/>
        </w:trPr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7CFE" w14:textId="77777777" w:rsidR="00380A44" w:rsidRPr="00DE5C99" w:rsidRDefault="00380A44" w:rsidP="001F5028">
            <w:pPr>
              <w:ind w:left="62"/>
            </w:pPr>
            <w:r w:rsidRPr="00DE5C99">
              <w:rPr>
                <w:rFonts w:eastAsia="Times New Roman" w:cs="Times New Roman"/>
                <w:b/>
                <w:sz w:val="24"/>
              </w:rPr>
              <w:t xml:space="preserve">Администратор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1FB20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Добавление/удаление производителя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BC387" w14:textId="77777777" w:rsidR="00380A44" w:rsidRPr="00DE5C99" w:rsidRDefault="00380A44" w:rsidP="001F5028">
            <w:pPr>
              <w:ind w:right="60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добавлении или удалении производителей, с которыми сотрудничает магазин. </w:t>
            </w:r>
          </w:p>
        </w:tc>
      </w:tr>
      <w:tr w:rsidR="00DE5C99" w:rsidRPr="00DE5C99" w14:paraId="6D686435" w14:textId="77777777" w:rsidTr="001F5028">
        <w:trPr>
          <w:trHeight w:val="1668"/>
        </w:trPr>
        <w:tc>
          <w:tcPr>
            <w:tcW w:w="20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BE05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B8C2C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Добавление/удаление товара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D6355" w14:textId="77777777" w:rsidR="00380A44" w:rsidRPr="00DE5C99" w:rsidRDefault="00380A44" w:rsidP="001F5028">
            <w:pPr>
              <w:ind w:right="60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добавлении или удалении товаров, которые поставляет производитель для реализации в магазине. </w:t>
            </w:r>
          </w:p>
        </w:tc>
      </w:tr>
      <w:tr w:rsidR="00DE5C99" w:rsidRPr="00DE5C99" w14:paraId="7EA2F77D" w14:textId="77777777" w:rsidTr="001F5028">
        <w:trPr>
          <w:trHeight w:val="8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92529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382EB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Изменение некорректных данных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2FDC" w14:textId="77777777" w:rsidR="00380A44" w:rsidRPr="00DE5C99" w:rsidRDefault="00380A44" w:rsidP="001F5028">
            <w:r w:rsidRPr="00DE5C99">
              <w:rPr>
                <w:rFonts w:eastAsia="Times New Roman" w:cs="Times New Roman"/>
                <w:sz w:val="24"/>
              </w:rPr>
              <w:t xml:space="preserve">Задача состоит в проверке информации на достоверность, а также в её изменении. </w:t>
            </w:r>
          </w:p>
        </w:tc>
      </w:tr>
      <w:tr w:rsidR="00DE5C99" w:rsidRPr="00DE5C99" w14:paraId="777D6FB6" w14:textId="77777777" w:rsidTr="001F5028">
        <w:trPr>
          <w:trHeight w:val="1666"/>
        </w:trPr>
        <w:tc>
          <w:tcPr>
            <w:tcW w:w="20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7E41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b/>
                <w:sz w:val="24"/>
              </w:rPr>
              <w:t xml:space="preserve">Продавец магазина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6997" w14:textId="77777777" w:rsidR="00380A44" w:rsidRPr="00DE5C99" w:rsidRDefault="00380A44" w:rsidP="001F5028">
            <w:pPr>
              <w:spacing w:line="364" w:lineRule="auto"/>
              <w:jc w:val="center"/>
            </w:pPr>
            <w:r w:rsidRPr="00DE5C99">
              <w:rPr>
                <w:rFonts w:eastAsia="Times New Roman" w:cs="Times New Roman"/>
                <w:sz w:val="24"/>
              </w:rPr>
              <w:t>Просмотр/добавление заказа на</w:t>
            </w:r>
            <w:r w:rsidRPr="00DE5C99">
              <w:rPr>
                <w:rFonts w:eastAsia="Times New Roman" w:cs="Times New Roman"/>
              </w:rPr>
              <w:t xml:space="preserve"> </w:t>
            </w:r>
            <w:r w:rsidRPr="00DE5C99">
              <w:rPr>
                <w:rFonts w:eastAsia="Times New Roman" w:cs="Times New Roman"/>
                <w:sz w:val="24"/>
              </w:rPr>
              <w:t xml:space="preserve">электронной </w:t>
            </w:r>
          </w:p>
          <w:p w14:paraId="699CA7DC" w14:textId="77777777" w:rsidR="00380A44" w:rsidRPr="00DE5C99" w:rsidRDefault="00380A44" w:rsidP="001F5028">
            <w:pPr>
              <w:ind w:right="58"/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техники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0933D" w14:textId="77777777" w:rsidR="00380A44" w:rsidRPr="00DE5C99" w:rsidRDefault="00380A44" w:rsidP="001F5028">
            <w:r w:rsidRPr="00DE5C99">
              <w:rPr>
                <w:rFonts w:eastAsia="Times New Roman" w:cs="Times New Roman"/>
                <w:sz w:val="24"/>
              </w:rPr>
              <w:t xml:space="preserve">Задача состоит в проверке наличия электронной техники в магазине, а также в оформлении заказа на необходимый товар. </w:t>
            </w:r>
          </w:p>
        </w:tc>
      </w:tr>
      <w:tr w:rsidR="00DE5C99" w:rsidRPr="00DE5C99" w14:paraId="63757B5A" w14:textId="77777777" w:rsidTr="001F5028">
        <w:trPr>
          <w:trHeight w:val="125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33902E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F0051" w14:textId="77777777" w:rsidR="00380A44" w:rsidRPr="00DE5C99" w:rsidRDefault="00380A44" w:rsidP="001F5028">
            <w:pPr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Добавление/изменение данных о клиенте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E178" w14:textId="77777777" w:rsidR="00380A44" w:rsidRPr="00DE5C99" w:rsidRDefault="00380A44" w:rsidP="001F5028">
            <w:r w:rsidRPr="00DE5C99">
              <w:rPr>
                <w:rFonts w:eastAsia="Times New Roman" w:cs="Times New Roman"/>
                <w:sz w:val="24"/>
              </w:rPr>
              <w:t xml:space="preserve">Задача состоит в занесении данных о клиенте, а также их изменении, в случае ошибки.  </w:t>
            </w:r>
          </w:p>
        </w:tc>
      </w:tr>
      <w:tr w:rsidR="00DE5C99" w:rsidRPr="00DE5C99" w14:paraId="151866AC" w14:textId="77777777" w:rsidTr="001F5028">
        <w:trPr>
          <w:trHeight w:val="16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A25D4" w14:textId="77777777" w:rsidR="00380A44" w:rsidRPr="00DE5C99" w:rsidRDefault="00380A44" w:rsidP="001F5028"/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A12B3" w14:textId="77777777" w:rsidR="00380A44" w:rsidRPr="00DE5C99" w:rsidRDefault="00380A44" w:rsidP="001F5028">
            <w:pPr>
              <w:ind w:left="15" w:right="12"/>
              <w:jc w:val="center"/>
            </w:pPr>
            <w:r w:rsidRPr="00DE5C99">
              <w:rPr>
                <w:rFonts w:eastAsia="Times New Roman" w:cs="Times New Roman"/>
                <w:sz w:val="24"/>
              </w:rPr>
              <w:t xml:space="preserve">Добавление информации о купленном товаре 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C5152" w14:textId="77777777" w:rsidR="00380A44" w:rsidRPr="00DE5C99" w:rsidRDefault="00380A44" w:rsidP="001F5028">
            <w:pPr>
              <w:ind w:right="45"/>
            </w:pPr>
            <w:r w:rsidRPr="00DE5C99">
              <w:rPr>
                <w:rFonts w:eastAsia="Times New Roman" w:cs="Times New Roman"/>
                <w:sz w:val="24"/>
              </w:rPr>
              <w:t xml:space="preserve">Задача состоит в добавлении информации о приобретенном товаре клиентами, и ведении отчетности покупок. </w:t>
            </w:r>
          </w:p>
        </w:tc>
      </w:tr>
    </w:tbl>
    <w:p w14:paraId="64278A95" w14:textId="77777777" w:rsidR="00380A44" w:rsidRPr="00DE5C99" w:rsidRDefault="00380A44" w:rsidP="00380A44">
      <w:pPr>
        <w:spacing w:after="232"/>
        <w:ind w:left="360"/>
      </w:pPr>
      <w:r w:rsidRPr="00DE5C99">
        <w:rPr>
          <w:rFonts w:eastAsia="Times New Roman" w:cs="Times New Roman"/>
          <w:b/>
        </w:rPr>
        <w:t xml:space="preserve"> </w:t>
      </w:r>
    </w:p>
    <w:p w14:paraId="5BFC5583" w14:textId="25B6F0CC" w:rsidR="00380A44" w:rsidRPr="00DE5C99" w:rsidRDefault="00380A44" w:rsidP="00E81E49">
      <w:pPr>
        <w:pStyle w:val="2"/>
      </w:pPr>
      <w:bookmarkStart w:id="14" w:name="_Toc40784820"/>
      <w:bookmarkStart w:id="15" w:name="_Toc41478861"/>
      <w:r w:rsidRPr="00DE5C99">
        <w:t>1.</w:t>
      </w:r>
      <w:r w:rsidR="009A7BE0">
        <w:t>6</w:t>
      </w:r>
      <w:r w:rsidRPr="00DE5C99">
        <w:t>. Составление подробного словесного описания вариантов использования</w:t>
      </w:r>
      <w:bookmarkEnd w:id="14"/>
      <w:bookmarkEnd w:id="15"/>
      <w:r w:rsidRPr="00DE5C99">
        <w:t xml:space="preserve"> </w:t>
      </w:r>
    </w:p>
    <w:p w14:paraId="7A696531" w14:textId="77777777" w:rsidR="00380A44" w:rsidRPr="00DE5C99" w:rsidRDefault="00380A44" w:rsidP="00380A44">
      <w:pPr>
        <w:numPr>
          <w:ilvl w:val="0"/>
          <w:numId w:val="14"/>
        </w:numPr>
        <w:ind w:hanging="360"/>
      </w:pPr>
      <w:r w:rsidRPr="00DE5C99">
        <w:rPr>
          <w:rFonts w:eastAsia="Times New Roman" w:cs="Times New Roman"/>
          <w:b/>
          <w:sz w:val="27"/>
        </w:rPr>
        <w:t xml:space="preserve">Вход пользователя в ИС магазина </w:t>
      </w:r>
    </w:p>
    <w:tbl>
      <w:tblPr>
        <w:tblStyle w:val="TableGrid"/>
        <w:tblW w:w="9347" w:type="dxa"/>
        <w:tblInd w:w="216" w:type="dxa"/>
        <w:tblCellMar>
          <w:top w:w="65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4673"/>
        <w:gridCol w:w="4674"/>
      </w:tblGrid>
      <w:tr w:rsidR="00DE5C99" w:rsidRPr="00DE5C99" w14:paraId="62FF8157" w14:textId="77777777" w:rsidTr="001F5028">
        <w:trPr>
          <w:trHeight w:val="494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0A81" w14:textId="77777777" w:rsidR="00380A44" w:rsidRPr="00DE5C99" w:rsidRDefault="00380A44" w:rsidP="001F5028">
            <w:pPr>
              <w:ind w:right="70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Пользователь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BA86" w14:textId="77777777" w:rsidR="00380A44" w:rsidRPr="00DE5C99" w:rsidRDefault="00380A44" w:rsidP="001F5028">
            <w:pPr>
              <w:ind w:right="72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2F79186E" w14:textId="77777777" w:rsidTr="001F5028">
        <w:trPr>
          <w:trHeight w:val="974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1DE90" w14:textId="77777777" w:rsidR="00380A44" w:rsidRPr="00DE5C99" w:rsidRDefault="00380A44" w:rsidP="001F5028">
            <w:pPr>
              <w:ind w:left="720" w:hanging="360"/>
            </w:pPr>
            <w:r w:rsidRPr="00DE5C99">
              <w:rPr>
                <w:rFonts w:eastAsia="Times New Roman" w:cs="Times New Roman"/>
              </w:rPr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</w:t>
            </w:r>
            <w:r w:rsidRPr="00DE5C99">
              <w:rPr>
                <w:rFonts w:eastAsia="Times New Roman" w:cs="Times New Roman"/>
              </w:rPr>
              <w:tab/>
              <w:t xml:space="preserve">на </w:t>
            </w:r>
            <w:r w:rsidRPr="00DE5C99">
              <w:rPr>
                <w:rFonts w:eastAsia="Times New Roman" w:cs="Times New Roman"/>
              </w:rPr>
              <w:tab/>
              <w:t xml:space="preserve">веб-страницу магазина.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43318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</w:t>
            </w:r>
            <w:r w:rsidRPr="00DE5C99">
              <w:rPr>
                <w:rFonts w:eastAsia="Times New Roman" w:cs="Times New Roman"/>
              </w:rPr>
              <w:tab/>
              <w:t xml:space="preserve">главную </w:t>
            </w:r>
            <w:r w:rsidRPr="00DE5C99">
              <w:rPr>
                <w:rFonts w:eastAsia="Times New Roman" w:cs="Times New Roman"/>
              </w:rPr>
              <w:tab/>
              <w:t xml:space="preserve">страницу магазина.  </w:t>
            </w:r>
          </w:p>
        </w:tc>
      </w:tr>
      <w:tr w:rsidR="00DE5C99" w:rsidRPr="00DE5C99" w14:paraId="687650D2" w14:textId="77777777" w:rsidTr="001F5028">
        <w:trPr>
          <w:trHeight w:val="194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AFF6A" w14:textId="77777777" w:rsidR="00380A44" w:rsidRPr="00DE5C99" w:rsidRDefault="00380A44" w:rsidP="001F5028">
            <w:pPr>
              <w:ind w:left="720" w:right="67" w:hanging="360"/>
            </w:pPr>
            <w:r w:rsidRPr="00DE5C99">
              <w:rPr>
                <w:rFonts w:eastAsia="Times New Roman" w:cs="Times New Roman"/>
              </w:rPr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Видит перед собой главную страницу магазина, в панели навигации необходимо нажать кнопку «Авторизация». 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5BF9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 авторизации с полями «Логин» и «Пароль», а также предлагает </w:t>
            </w:r>
            <w:r w:rsidRPr="00DE5C99">
              <w:rPr>
                <w:rFonts w:eastAsia="Times New Roman" w:cs="Times New Roman"/>
              </w:rPr>
              <w:tab/>
              <w:t xml:space="preserve">«Вход </w:t>
            </w:r>
            <w:r w:rsidRPr="00DE5C99">
              <w:rPr>
                <w:rFonts w:eastAsia="Times New Roman" w:cs="Times New Roman"/>
              </w:rPr>
              <w:tab/>
              <w:t xml:space="preserve">для администратора». </w:t>
            </w:r>
          </w:p>
        </w:tc>
      </w:tr>
      <w:tr w:rsidR="00DE5C99" w:rsidRPr="00DE5C99" w14:paraId="6FF8E0FC" w14:textId="77777777" w:rsidTr="001F5028">
        <w:trPr>
          <w:trHeight w:val="145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781AD" w14:textId="77777777" w:rsidR="00380A44" w:rsidRPr="00DE5C99" w:rsidRDefault="00380A44" w:rsidP="001F5028">
            <w:pPr>
              <w:tabs>
                <w:tab w:val="center" w:pos="978"/>
                <w:tab w:val="center" w:pos="2317"/>
                <w:tab w:val="center" w:pos="3112"/>
                <w:tab w:val="right" w:pos="4528"/>
              </w:tabs>
              <w:spacing w:after="175"/>
            </w:pPr>
            <w:r w:rsidRPr="00DE5C99">
              <w:tab/>
            </w:r>
            <w:r w:rsidRPr="00DE5C99">
              <w:rPr>
                <w:rFonts w:eastAsia="Times New Roman" w:cs="Times New Roman"/>
              </w:rPr>
              <w:t>3)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Вводит </w:t>
            </w:r>
            <w:r w:rsidRPr="00DE5C99">
              <w:rPr>
                <w:rFonts w:eastAsia="Times New Roman" w:cs="Times New Roman"/>
              </w:rPr>
              <w:tab/>
              <w:t xml:space="preserve">логин </w:t>
            </w:r>
            <w:r w:rsidRPr="00DE5C99">
              <w:rPr>
                <w:rFonts w:eastAsia="Times New Roman" w:cs="Times New Roman"/>
              </w:rPr>
              <w:tab/>
              <w:t xml:space="preserve">и </w:t>
            </w:r>
            <w:r w:rsidRPr="00DE5C99">
              <w:rPr>
                <w:rFonts w:eastAsia="Times New Roman" w:cs="Times New Roman"/>
              </w:rPr>
              <w:tab/>
              <w:t xml:space="preserve">пароль, </w:t>
            </w:r>
          </w:p>
          <w:p w14:paraId="21068737" w14:textId="77777777" w:rsidR="00380A44" w:rsidRPr="00DE5C99" w:rsidRDefault="00380A44" w:rsidP="001F5028">
            <w:pPr>
              <w:tabs>
                <w:tab w:val="center" w:pos="1304"/>
                <w:tab w:val="center" w:pos="2745"/>
                <w:tab w:val="right" w:pos="4528"/>
              </w:tabs>
              <w:spacing w:after="192"/>
            </w:pPr>
            <w:r w:rsidRPr="00DE5C99">
              <w:tab/>
            </w:r>
            <w:r w:rsidRPr="00DE5C99">
              <w:rPr>
                <w:rFonts w:eastAsia="Times New Roman" w:cs="Times New Roman"/>
              </w:rPr>
              <w:t xml:space="preserve">нажимает </w:t>
            </w:r>
            <w:r w:rsidRPr="00DE5C99">
              <w:rPr>
                <w:rFonts w:eastAsia="Times New Roman" w:cs="Times New Roman"/>
              </w:rPr>
              <w:tab/>
              <w:t xml:space="preserve">на </w:t>
            </w:r>
            <w:r w:rsidRPr="00DE5C99">
              <w:rPr>
                <w:rFonts w:eastAsia="Times New Roman" w:cs="Times New Roman"/>
              </w:rPr>
              <w:tab/>
              <w:t xml:space="preserve">кнопку </w:t>
            </w:r>
          </w:p>
          <w:p w14:paraId="127E19C2" w14:textId="77777777" w:rsidR="00380A44" w:rsidRPr="00DE5C99" w:rsidRDefault="00380A44" w:rsidP="001F5028">
            <w:pPr>
              <w:ind w:left="720"/>
            </w:pPr>
            <w:r w:rsidRPr="00DE5C99">
              <w:rPr>
                <w:rFonts w:eastAsia="Times New Roman" w:cs="Times New Roman"/>
              </w:rPr>
              <w:t xml:space="preserve">«Авторизоваться».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ED39D" w14:textId="77777777" w:rsidR="00380A44" w:rsidRPr="00DE5C99" w:rsidRDefault="00380A44" w:rsidP="001F5028">
            <w:pPr>
              <w:ind w:right="69"/>
            </w:pPr>
            <w:r w:rsidRPr="00DE5C99">
              <w:rPr>
                <w:rFonts w:eastAsia="Times New Roman" w:cs="Times New Roman"/>
              </w:rPr>
              <w:t xml:space="preserve">Проверяет совпадение сочетания логин/пароль в базе данных пользователей. В случае успеха </w:t>
            </w:r>
          </w:p>
        </w:tc>
      </w:tr>
      <w:tr w:rsidR="00DE5C99" w:rsidRPr="00DE5C99" w14:paraId="5EEB6B23" w14:textId="77777777" w:rsidTr="001F5028">
        <w:trPr>
          <w:trHeight w:val="339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112B" w14:textId="77777777" w:rsidR="00380A44" w:rsidRPr="00DE5C99" w:rsidRDefault="00380A44" w:rsidP="001F5028"/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B6E92" w14:textId="77777777" w:rsidR="00380A44" w:rsidRPr="00DE5C99" w:rsidRDefault="00380A44" w:rsidP="001F5028">
            <w:pPr>
              <w:spacing w:line="396" w:lineRule="auto"/>
            </w:pPr>
            <w:r w:rsidRPr="00DE5C99">
              <w:rPr>
                <w:rFonts w:eastAsia="Times New Roman" w:cs="Times New Roman"/>
              </w:rPr>
              <w:t xml:space="preserve">перенаправляет пользователя на главную страницу. </w:t>
            </w:r>
          </w:p>
          <w:p w14:paraId="621DA99C" w14:textId="77777777" w:rsidR="00380A44" w:rsidRPr="00DE5C99" w:rsidRDefault="00380A44" w:rsidP="001F5028">
            <w:pPr>
              <w:spacing w:after="131"/>
            </w:pPr>
            <w:r w:rsidRPr="00DE5C99">
              <w:rPr>
                <w:rFonts w:eastAsia="Times New Roman" w:cs="Times New Roman"/>
                <w:i/>
                <w:u w:val="single" w:color="000000"/>
              </w:rPr>
              <w:t>Альтернативный вариант:</w:t>
            </w:r>
            <w:r w:rsidRPr="00DE5C99">
              <w:rPr>
                <w:rFonts w:eastAsia="Times New Roman" w:cs="Times New Roman"/>
                <w:i/>
              </w:rPr>
              <w:t xml:space="preserve">  </w:t>
            </w:r>
          </w:p>
          <w:p w14:paraId="2700A5F5" w14:textId="77777777" w:rsidR="00380A44" w:rsidRPr="00DE5C99" w:rsidRDefault="00380A44" w:rsidP="001F5028">
            <w:pPr>
              <w:ind w:right="68"/>
            </w:pPr>
            <w:r w:rsidRPr="00DE5C99">
              <w:rPr>
                <w:rFonts w:eastAsia="Times New Roman" w:cs="Times New Roman"/>
              </w:rPr>
              <w:t xml:space="preserve">В случае несовпадения выводит ошибку «Имя пользователя или пароль неверны», пользователю будет предложено ввести их заново. </w:t>
            </w:r>
          </w:p>
        </w:tc>
      </w:tr>
    </w:tbl>
    <w:p w14:paraId="087A1454" w14:textId="77777777" w:rsidR="00380A44" w:rsidRPr="00DE5C99" w:rsidRDefault="00380A44" w:rsidP="00380A44">
      <w:pPr>
        <w:numPr>
          <w:ilvl w:val="0"/>
          <w:numId w:val="14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t>Добавление заказа на электронные техники</w:t>
      </w:r>
      <w:r w:rsidRPr="00DE5C99">
        <w:rPr>
          <w:rFonts w:eastAsia="Times New Roman" w:cs="Times New Roman"/>
          <w:b/>
          <w:sz w:val="32"/>
        </w:rPr>
        <w:t xml:space="preserve"> </w:t>
      </w:r>
      <w:r w:rsidRPr="00DE5C99">
        <w:rPr>
          <w:rFonts w:eastAsia="Times New Roman" w:cs="Times New Roman"/>
          <w:b/>
        </w:rPr>
        <w:t xml:space="preserve">продавцом </w:t>
      </w:r>
    </w:p>
    <w:tbl>
      <w:tblPr>
        <w:tblStyle w:val="TableGrid"/>
        <w:tblW w:w="9214" w:type="dxa"/>
        <w:tblInd w:w="279" w:type="dxa"/>
        <w:tblCellMar>
          <w:top w:w="65" w:type="dxa"/>
          <w:left w:w="106" w:type="dxa"/>
          <w:right w:w="75" w:type="dxa"/>
        </w:tblCellMar>
        <w:tblLook w:val="04A0" w:firstRow="1" w:lastRow="0" w:firstColumn="1" w:lastColumn="0" w:noHBand="0" w:noVBand="1"/>
      </w:tblPr>
      <w:tblGrid>
        <w:gridCol w:w="4678"/>
        <w:gridCol w:w="4536"/>
      </w:tblGrid>
      <w:tr w:rsidR="00DE5C99" w:rsidRPr="00DE5C99" w14:paraId="6E784F3C" w14:textId="77777777" w:rsidTr="00DB7A66">
        <w:trPr>
          <w:trHeight w:val="492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A299" w14:textId="77777777" w:rsidR="00380A44" w:rsidRPr="00DE5C99" w:rsidRDefault="00380A44" w:rsidP="001F5028">
            <w:pPr>
              <w:ind w:left="690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Пользователь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C9761" w14:textId="77777777" w:rsidR="00380A44" w:rsidRPr="00DE5C99" w:rsidRDefault="00380A44" w:rsidP="001F5028">
            <w:pPr>
              <w:ind w:right="37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3A201A6B" w14:textId="77777777" w:rsidTr="00DB7A66">
        <w:trPr>
          <w:trHeight w:val="1460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49953" w14:textId="77777777" w:rsidR="00380A44" w:rsidRPr="00DE5C99" w:rsidRDefault="00380A44" w:rsidP="001F5028">
            <w:pPr>
              <w:spacing w:after="184"/>
              <w:ind w:left="362"/>
            </w:pPr>
            <w:r w:rsidRPr="00DE5C99">
              <w:rPr>
                <w:rFonts w:eastAsia="Times New Roman" w:cs="Times New Roman"/>
              </w:rPr>
              <w:lastRenderedPageBreak/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на вкладку </w:t>
            </w:r>
          </w:p>
          <w:p w14:paraId="31FAC79D" w14:textId="77777777" w:rsidR="00380A44" w:rsidRPr="00DE5C99" w:rsidRDefault="00380A44" w:rsidP="001F5028">
            <w:pPr>
              <w:ind w:right="98"/>
              <w:jc w:val="right"/>
            </w:pPr>
            <w:r w:rsidRPr="00DE5C99">
              <w:rPr>
                <w:rFonts w:eastAsia="Times New Roman" w:cs="Times New Roman"/>
              </w:rPr>
              <w:t xml:space="preserve">«Товары» в панели навигации.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8B04B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раздел «Товары» и предоставляет пользователю инструменты для поиска товара. </w:t>
            </w:r>
          </w:p>
        </w:tc>
      </w:tr>
      <w:tr w:rsidR="00DE5C99" w:rsidRPr="00DE5C99" w14:paraId="1EA7CD3D" w14:textId="77777777" w:rsidTr="00DB7A66">
        <w:trPr>
          <w:trHeight w:val="2424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2475F" w14:textId="77777777" w:rsidR="00380A44" w:rsidRPr="00DE5C99" w:rsidRDefault="00380A44" w:rsidP="001F5028">
            <w:pPr>
              <w:ind w:left="722" w:right="133" w:hanging="360"/>
            </w:pPr>
            <w:r w:rsidRPr="00DE5C99">
              <w:rPr>
                <w:rFonts w:eastAsia="Times New Roman" w:cs="Times New Roman"/>
              </w:rPr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Заполняет корзину необходимыми товарами по требованию клиента, нажимая напротив товаров кнопку «В корзину».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8F2CE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Добавляет все товары в корзину.  </w:t>
            </w:r>
          </w:p>
        </w:tc>
      </w:tr>
      <w:tr w:rsidR="00DE5C99" w:rsidRPr="00DE5C99" w14:paraId="56B9EE0A" w14:textId="77777777" w:rsidTr="00DB7A66">
        <w:trPr>
          <w:trHeight w:val="3874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94F24" w14:textId="77777777" w:rsidR="00380A44" w:rsidRPr="00DE5C99" w:rsidRDefault="00380A44" w:rsidP="001F5028">
            <w:pPr>
              <w:ind w:left="722" w:right="70" w:hanging="360"/>
            </w:pPr>
            <w:r w:rsidRPr="00DE5C99">
              <w:rPr>
                <w:rFonts w:eastAsia="Times New Roman" w:cs="Times New Roman"/>
              </w:rPr>
              <w:t>3)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Предлагает пользователю подтвердить заказ, нажимая на кнопку «Корзина», где можно удалить товар или увеличить количество какого-либо товара.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DD17A" w14:textId="7710BAF0" w:rsidR="00380A44" w:rsidRPr="00DE5C99" w:rsidRDefault="00380A44" w:rsidP="001F5028">
            <w:pPr>
              <w:ind w:right="197"/>
            </w:pPr>
            <w:r w:rsidRPr="00DE5C99">
              <w:rPr>
                <w:rFonts w:eastAsia="Times New Roman" w:cs="Times New Roman"/>
              </w:rPr>
              <w:t xml:space="preserve">Отображает все товары, добавленные в корзину. Также предлагает пользователю вернуться к выбору товаров по кнопке «Вернуться в магазин», очистить всю корзину при помощи кнопки «Очистить корзину», или нажать </w:t>
            </w:r>
            <w:r w:rsidR="00DB7A66" w:rsidRPr="00DE5C99">
              <w:rPr>
                <w:rFonts w:eastAsia="Times New Roman" w:cs="Times New Roman"/>
              </w:rPr>
              <w:t>кнопку «</w:t>
            </w:r>
            <w:r w:rsidRPr="00DE5C99">
              <w:rPr>
                <w:rFonts w:eastAsia="Times New Roman" w:cs="Times New Roman"/>
              </w:rPr>
              <w:t xml:space="preserve">Заказать». </w:t>
            </w:r>
          </w:p>
        </w:tc>
      </w:tr>
      <w:tr w:rsidR="00DE5C99" w:rsidRPr="00DE5C99" w14:paraId="2A405514" w14:textId="77777777" w:rsidTr="00DB7A66">
        <w:trPr>
          <w:trHeight w:val="1944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DE2BB" w14:textId="77777777" w:rsidR="00380A44" w:rsidRPr="00DE5C99" w:rsidRDefault="00380A44" w:rsidP="001F5028">
            <w:pPr>
              <w:spacing w:after="133"/>
              <w:ind w:left="362"/>
            </w:pPr>
            <w:r w:rsidRPr="00DE5C99">
              <w:rPr>
                <w:rFonts w:eastAsia="Times New Roman" w:cs="Times New Roman"/>
              </w:rPr>
              <w:t>4)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Нажимает на кнопку </w:t>
            </w:r>
          </w:p>
          <w:p w14:paraId="021FE565" w14:textId="77777777" w:rsidR="00380A44" w:rsidRPr="00DE5C99" w:rsidRDefault="00380A44" w:rsidP="001F5028">
            <w:pPr>
              <w:ind w:left="722"/>
            </w:pPr>
            <w:r w:rsidRPr="00DE5C99">
              <w:rPr>
                <w:rFonts w:eastAsia="Times New Roman" w:cs="Times New Roman"/>
              </w:rPr>
              <w:t xml:space="preserve">«Заказать», клиент отправляет заказ на товар.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015C8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форму, где необходимо ввести данные о клиенте, либо выбрать уже существующего клиента в базе данных. </w:t>
            </w:r>
          </w:p>
        </w:tc>
      </w:tr>
    </w:tbl>
    <w:p w14:paraId="010CAC52" w14:textId="77777777" w:rsidR="00380A44" w:rsidRPr="00DE5C99" w:rsidRDefault="00380A44" w:rsidP="00380A44">
      <w:pPr>
        <w:ind w:left="1800"/>
      </w:pPr>
      <w:r w:rsidRPr="00DE5C99">
        <w:rPr>
          <w:rFonts w:eastAsia="Times New Roman" w:cs="Times New Roman"/>
          <w:b/>
        </w:rPr>
        <w:t xml:space="preserve"> </w:t>
      </w:r>
    </w:p>
    <w:p w14:paraId="5E3B8746" w14:textId="77777777" w:rsidR="00380A44" w:rsidRPr="00DE5C99" w:rsidRDefault="00380A44" w:rsidP="00380A44">
      <w:pPr>
        <w:numPr>
          <w:ilvl w:val="0"/>
          <w:numId w:val="14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t xml:space="preserve">Добавление данных о клиенте продавцом </w:t>
      </w:r>
    </w:p>
    <w:tbl>
      <w:tblPr>
        <w:tblStyle w:val="TableGrid"/>
        <w:tblW w:w="9347" w:type="dxa"/>
        <w:tblInd w:w="5" w:type="dxa"/>
        <w:tblCellMar>
          <w:top w:w="66" w:type="dxa"/>
          <w:left w:w="106" w:type="dxa"/>
          <w:right w:w="139" w:type="dxa"/>
        </w:tblCellMar>
        <w:tblLook w:val="04A0" w:firstRow="1" w:lastRow="0" w:firstColumn="1" w:lastColumn="0" w:noHBand="0" w:noVBand="1"/>
      </w:tblPr>
      <w:tblGrid>
        <w:gridCol w:w="4673"/>
        <w:gridCol w:w="4674"/>
      </w:tblGrid>
      <w:tr w:rsidR="00DE5C99" w:rsidRPr="00DE5C99" w14:paraId="31961C0F" w14:textId="77777777" w:rsidTr="001F5028">
        <w:trPr>
          <w:trHeight w:val="49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17F32" w14:textId="77777777" w:rsidR="00380A44" w:rsidRPr="00DE5C99" w:rsidRDefault="00380A44" w:rsidP="001F5028">
            <w:pPr>
              <w:ind w:left="34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Администратор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5C49" w14:textId="77777777" w:rsidR="00380A44" w:rsidRPr="00DE5C99" w:rsidRDefault="00380A44" w:rsidP="001F5028">
            <w:pPr>
              <w:ind w:left="27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40C6343A" w14:textId="77777777" w:rsidTr="001F5028">
        <w:trPr>
          <w:trHeight w:val="145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F467C" w14:textId="5413014E" w:rsidR="00380A44" w:rsidRPr="00DE5C99" w:rsidRDefault="00380A44" w:rsidP="001F5028">
            <w:pPr>
              <w:ind w:left="722" w:right="742" w:hanging="360"/>
            </w:pPr>
            <w:r w:rsidRPr="00DE5C99">
              <w:rPr>
                <w:rFonts w:eastAsia="Times New Roman" w:cs="Times New Roman"/>
              </w:rPr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на «Панель </w:t>
            </w:r>
            <w:r w:rsidR="00DB7A66" w:rsidRPr="00DE5C99">
              <w:rPr>
                <w:rFonts w:eastAsia="Times New Roman" w:cs="Times New Roman"/>
              </w:rPr>
              <w:t>управления» вводя</w:t>
            </w:r>
            <w:r w:rsidRPr="00DE5C99">
              <w:rPr>
                <w:rFonts w:eastAsia="Times New Roman" w:cs="Times New Roman"/>
              </w:rPr>
              <w:t xml:space="preserve"> URL localhost/admin. 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F77C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Отображается панель управления. </w:t>
            </w:r>
          </w:p>
        </w:tc>
      </w:tr>
      <w:tr w:rsidR="00DE5C99" w:rsidRPr="00DE5C99" w14:paraId="5C01A104" w14:textId="77777777" w:rsidTr="001F5028">
        <w:trPr>
          <w:trHeight w:val="145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E694B" w14:textId="77777777" w:rsidR="00380A44" w:rsidRPr="00DE5C99" w:rsidRDefault="00380A44" w:rsidP="001F5028">
            <w:pPr>
              <w:ind w:left="722" w:hanging="360"/>
            </w:pPr>
            <w:r w:rsidRPr="00DE5C99">
              <w:rPr>
                <w:rFonts w:eastAsia="Times New Roman" w:cs="Times New Roman"/>
              </w:rPr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Во вкладке «Клиенты» заполняет данные о клиенте и нажимает кнопку «Добавить».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A1C05" w14:textId="1C13ED13" w:rsidR="00380A44" w:rsidRPr="00DE5C99" w:rsidRDefault="00380A44" w:rsidP="001F5028">
            <w:pPr>
              <w:ind w:right="168"/>
            </w:pPr>
            <w:r w:rsidRPr="00DE5C99">
              <w:rPr>
                <w:rFonts w:eastAsia="Times New Roman" w:cs="Times New Roman"/>
              </w:rPr>
              <w:t xml:space="preserve">Считывает все поля, заполненные </w:t>
            </w:r>
            <w:r w:rsidR="00DB7A66" w:rsidRPr="00DE5C99">
              <w:rPr>
                <w:rFonts w:eastAsia="Times New Roman" w:cs="Times New Roman"/>
              </w:rPr>
              <w:t>продавцом,</w:t>
            </w:r>
            <w:r w:rsidRPr="00DE5C99">
              <w:rPr>
                <w:rFonts w:eastAsia="Times New Roman" w:cs="Times New Roman"/>
              </w:rPr>
              <w:t xml:space="preserve"> и заносит в базу данных сведения о клиенте. </w:t>
            </w:r>
          </w:p>
        </w:tc>
      </w:tr>
    </w:tbl>
    <w:p w14:paraId="458AEEF2" w14:textId="77777777" w:rsidR="00380A44" w:rsidRPr="00DE5C99" w:rsidRDefault="00380A44" w:rsidP="00380A44">
      <w:pPr>
        <w:numPr>
          <w:ilvl w:val="0"/>
          <w:numId w:val="14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lastRenderedPageBreak/>
        <w:t xml:space="preserve">Добавление данных о товаре администратором </w:t>
      </w:r>
    </w:p>
    <w:tbl>
      <w:tblPr>
        <w:tblStyle w:val="TableGrid"/>
        <w:tblW w:w="9347" w:type="dxa"/>
        <w:tblInd w:w="5" w:type="dxa"/>
        <w:tblCellMar>
          <w:top w:w="66" w:type="dxa"/>
          <w:left w:w="106" w:type="dxa"/>
          <w:right w:w="141" w:type="dxa"/>
        </w:tblCellMar>
        <w:tblLook w:val="04A0" w:firstRow="1" w:lastRow="0" w:firstColumn="1" w:lastColumn="0" w:noHBand="0" w:noVBand="1"/>
      </w:tblPr>
      <w:tblGrid>
        <w:gridCol w:w="4673"/>
        <w:gridCol w:w="4674"/>
      </w:tblGrid>
      <w:tr w:rsidR="00DE5C99" w:rsidRPr="00DE5C99" w14:paraId="1411E17E" w14:textId="77777777" w:rsidTr="001F5028">
        <w:trPr>
          <w:trHeight w:val="495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D813E" w14:textId="77777777" w:rsidR="00380A44" w:rsidRPr="00DE5C99" w:rsidRDefault="00380A44" w:rsidP="001F5028">
            <w:pPr>
              <w:ind w:left="36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Администратор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424BC" w14:textId="77777777" w:rsidR="00380A44" w:rsidRPr="00DE5C99" w:rsidRDefault="00380A44" w:rsidP="001F5028">
            <w:pPr>
              <w:ind w:left="29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52287924" w14:textId="77777777" w:rsidTr="001F5028">
        <w:trPr>
          <w:trHeight w:val="145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46429" w14:textId="622AEF1F" w:rsidR="00380A44" w:rsidRPr="00DE5C99" w:rsidRDefault="00380A44" w:rsidP="001F5028">
            <w:pPr>
              <w:ind w:left="722" w:right="740" w:hanging="360"/>
            </w:pPr>
            <w:r w:rsidRPr="00DE5C99">
              <w:rPr>
                <w:rFonts w:eastAsia="Times New Roman" w:cs="Times New Roman"/>
              </w:rPr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на «Панель </w:t>
            </w:r>
            <w:r w:rsidR="00DB7A66" w:rsidRPr="00DE5C99">
              <w:rPr>
                <w:rFonts w:eastAsia="Times New Roman" w:cs="Times New Roman"/>
              </w:rPr>
              <w:t>управления» вводя</w:t>
            </w:r>
            <w:r w:rsidRPr="00DE5C99">
              <w:rPr>
                <w:rFonts w:eastAsia="Times New Roman" w:cs="Times New Roman"/>
              </w:rPr>
              <w:t xml:space="preserve"> URL localhost/admin.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33F83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Отображается панель управления. </w:t>
            </w:r>
          </w:p>
        </w:tc>
      </w:tr>
      <w:tr w:rsidR="00DE5C99" w:rsidRPr="00DE5C99" w14:paraId="064FE8FC" w14:textId="77777777" w:rsidTr="001F5028">
        <w:trPr>
          <w:trHeight w:val="1457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3590" w14:textId="77777777" w:rsidR="00380A44" w:rsidRPr="00DE5C99" w:rsidRDefault="00380A44" w:rsidP="001F5028">
            <w:pPr>
              <w:ind w:left="722" w:hanging="360"/>
            </w:pPr>
            <w:r w:rsidRPr="00DE5C99">
              <w:rPr>
                <w:rFonts w:eastAsia="Times New Roman" w:cs="Times New Roman"/>
              </w:rPr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Во вкладке «Управление товарами» нажимает кнопку «Добавить».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CD32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 с полями, необходимыми для добавления нового товара. </w:t>
            </w:r>
          </w:p>
        </w:tc>
      </w:tr>
      <w:tr w:rsidR="00DE5C99" w:rsidRPr="00DE5C99" w14:paraId="403C5981" w14:textId="77777777" w:rsidTr="001F5028">
        <w:trPr>
          <w:trHeight w:val="1460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9BBA7" w14:textId="77777777" w:rsidR="00380A44" w:rsidRPr="00DE5C99" w:rsidRDefault="00380A44" w:rsidP="001F5028">
            <w:pPr>
              <w:ind w:left="722" w:hanging="360"/>
            </w:pPr>
            <w:r w:rsidRPr="00DE5C99">
              <w:rPr>
                <w:rFonts w:eastAsia="Times New Roman" w:cs="Times New Roman"/>
              </w:rPr>
              <w:t>3)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Заполняет все поля для товара и нажимает на кнопку «Сохранить».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0C0AD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Сохраняет новый товар в базе данных и отображает его на вкладке «Товары». </w:t>
            </w:r>
          </w:p>
        </w:tc>
      </w:tr>
    </w:tbl>
    <w:p w14:paraId="66428D97" w14:textId="77777777" w:rsidR="00380A44" w:rsidRPr="00DE5C99" w:rsidRDefault="00380A44" w:rsidP="00380A44">
      <w:pPr>
        <w:numPr>
          <w:ilvl w:val="0"/>
          <w:numId w:val="14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t xml:space="preserve">Добавление данных о производителе администратором </w:t>
      </w:r>
    </w:p>
    <w:tbl>
      <w:tblPr>
        <w:tblStyle w:val="TableGrid"/>
        <w:tblW w:w="9347" w:type="dxa"/>
        <w:tblInd w:w="5" w:type="dxa"/>
        <w:tblCellMar>
          <w:top w:w="66" w:type="dxa"/>
          <w:left w:w="106" w:type="dxa"/>
          <w:right w:w="110" w:type="dxa"/>
        </w:tblCellMar>
        <w:tblLook w:val="04A0" w:firstRow="1" w:lastRow="0" w:firstColumn="1" w:lastColumn="0" w:noHBand="0" w:noVBand="1"/>
      </w:tblPr>
      <w:tblGrid>
        <w:gridCol w:w="4673"/>
        <w:gridCol w:w="4674"/>
      </w:tblGrid>
      <w:tr w:rsidR="00DE5C99" w:rsidRPr="00DE5C99" w14:paraId="7D13C8E1" w14:textId="77777777" w:rsidTr="001F5028">
        <w:trPr>
          <w:trHeight w:val="49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D0FE" w14:textId="77777777" w:rsidR="00380A44" w:rsidRPr="00DE5C99" w:rsidRDefault="00380A44" w:rsidP="001F5028">
            <w:pPr>
              <w:ind w:left="198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Администратор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72C5" w14:textId="77777777" w:rsidR="00380A44" w:rsidRPr="00DE5C99" w:rsidRDefault="00380A44" w:rsidP="001F5028">
            <w:pPr>
              <w:ind w:left="191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068E1929" w14:textId="77777777" w:rsidTr="001F5028">
        <w:trPr>
          <w:trHeight w:val="145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E4D5B" w14:textId="210F79E1" w:rsidR="00380A44" w:rsidRPr="00DE5C99" w:rsidRDefault="00380A44" w:rsidP="001F5028">
            <w:pPr>
              <w:ind w:left="722" w:right="577" w:hanging="360"/>
            </w:pPr>
            <w:r w:rsidRPr="00DE5C99">
              <w:rPr>
                <w:rFonts w:eastAsia="Times New Roman" w:cs="Times New Roman"/>
              </w:rPr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на «Панель </w:t>
            </w:r>
            <w:r w:rsidR="00DB7A66" w:rsidRPr="00DE5C99">
              <w:rPr>
                <w:rFonts w:eastAsia="Times New Roman" w:cs="Times New Roman"/>
              </w:rPr>
              <w:t>управления» вводя</w:t>
            </w:r>
            <w:r w:rsidRPr="00DE5C99">
              <w:rPr>
                <w:rFonts w:eastAsia="Times New Roman" w:cs="Times New Roman"/>
              </w:rPr>
              <w:t xml:space="preserve"> URL localhost/admin.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A925E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Отображается панель управления. </w:t>
            </w:r>
          </w:p>
        </w:tc>
      </w:tr>
      <w:tr w:rsidR="00DE5C99" w:rsidRPr="00DE5C99" w14:paraId="141083C9" w14:textId="77777777" w:rsidTr="001F5028">
        <w:trPr>
          <w:trHeight w:val="1460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7FADC" w14:textId="77777777" w:rsidR="00380A44" w:rsidRPr="00DE5C99" w:rsidRDefault="00380A44" w:rsidP="001F5028">
            <w:pPr>
              <w:ind w:left="722" w:right="70" w:hanging="360"/>
            </w:pPr>
            <w:r w:rsidRPr="00DE5C99">
              <w:rPr>
                <w:rFonts w:eastAsia="Times New Roman" w:cs="Times New Roman"/>
              </w:rPr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Во вкладке «Управление производителями» нажимает кнопку «Добавить».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F8FE7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 с полями, необходимыми для добавления нового производителя. </w:t>
            </w:r>
          </w:p>
        </w:tc>
      </w:tr>
      <w:tr w:rsidR="00DE5C99" w:rsidRPr="00DE5C99" w14:paraId="5FA3EF01" w14:textId="77777777" w:rsidTr="001F5028">
        <w:trPr>
          <w:trHeight w:val="146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C7B07" w14:textId="77777777" w:rsidR="00380A44" w:rsidRPr="00DE5C99" w:rsidRDefault="00380A44" w:rsidP="001F5028">
            <w:pPr>
              <w:ind w:left="722" w:hanging="360"/>
            </w:pPr>
            <w:r w:rsidRPr="00DE5C99">
              <w:rPr>
                <w:rFonts w:eastAsia="Times New Roman" w:cs="Times New Roman"/>
              </w:rPr>
              <w:t>3)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Заполняет все поля для производителя и нажимает на кнопку «Сохранить».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8A08D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Сохраняет нового производителя в базе данных и делает его доступным при добавлении нового товара. </w:t>
            </w:r>
          </w:p>
        </w:tc>
      </w:tr>
    </w:tbl>
    <w:p w14:paraId="2F14D288" w14:textId="77777777" w:rsidR="00380A44" w:rsidRPr="00DE5C99" w:rsidRDefault="00380A44" w:rsidP="00380A44">
      <w:pPr>
        <w:numPr>
          <w:ilvl w:val="0"/>
          <w:numId w:val="14"/>
        </w:numPr>
        <w:ind w:hanging="360"/>
      </w:pPr>
      <w:r w:rsidRPr="00DE5C99">
        <w:rPr>
          <w:rFonts w:eastAsia="Times New Roman" w:cs="Times New Roman"/>
          <w:b/>
        </w:rPr>
        <w:t xml:space="preserve">Изменение некорректных данных администратором </w:t>
      </w:r>
    </w:p>
    <w:tbl>
      <w:tblPr>
        <w:tblStyle w:val="TableGrid"/>
        <w:tblW w:w="9346" w:type="dxa"/>
        <w:tblInd w:w="5" w:type="dxa"/>
        <w:tblCellMar>
          <w:top w:w="67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5520"/>
        <w:gridCol w:w="4075"/>
      </w:tblGrid>
      <w:tr w:rsidR="00DE5C99" w:rsidRPr="00DE5C99" w14:paraId="6CC329CA" w14:textId="77777777" w:rsidTr="00070A68">
        <w:trPr>
          <w:trHeight w:val="492"/>
        </w:trPr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D64BA" w14:textId="77777777" w:rsidR="00380A44" w:rsidRPr="00DE5C99" w:rsidRDefault="00380A44" w:rsidP="001F5028">
            <w:pPr>
              <w:ind w:right="70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Администратор </w:t>
            </w:r>
          </w:p>
        </w:tc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0BAF" w14:textId="77777777" w:rsidR="00380A44" w:rsidRPr="00DE5C99" w:rsidRDefault="00380A44" w:rsidP="001F5028">
            <w:pPr>
              <w:ind w:right="72"/>
              <w:jc w:val="center"/>
            </w:pPr>
            <w:r w:rsidRPr="00DE5C99">
              <w:rPr>
                <w:rFonts w:eastAsia="Times New Roman" w:cs="Times New Roman"/>
                <w:b/>
              </w:rPr>
              <w:t xml:space="preserve">Система </w:t>
            </w:r>
          </w:p>
        </w:tc>
      </w:tr>
      <w:tr w:rsidR="00DE5C99" w:rsidRPr="00DE5C99" w14:paraId="06C4E6AE" w14:textId="77777777" w:rsidTr="00070A68">
        <w:trPr>
          <w:trHeight w:val="977"/>
        </w:trPr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715D5" w14:textId="0726B177" w:rsidR="00380A44" w:rsidRPr="00DE5C99" w:rsidRDefault="00380A44" w:rsidP="001F5028">
            <w:pPr>
              <w:ind w:left="720" w:hanging="360"/>
            </w:pPr>
            <w:r w:rsidRPr="00DE5C99">
              <w:rPr>
                <w:rFonts w:eastAsia="Times New Roman" w:cs="Times New Roman"/>
              </w:rPr>
              <w:t>1)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Переходит на «Панель </w:t>
            </w:r>
            <w:r w:rsidR="00DB7A66" w:rsidRPr="00DE5C99">
              <w:rPr>
                <w:rFonts w:eastAsia="Times New Roman" w:cs="Times New Roman"/>
              </w:rPr>
              <w:t>управления» вводя</w:t>
            </w:r>
            <w:r w:rsidRPr="00DE5C99">
              <w:rPr>
                <w:rFonts w:eastAsia="Times New Roman" w:cs="Times New Roman"/>
              </w:rPr>
              <w:t xml:space="preserve"> URL localhost/admin. </w:t>
            </w:r>
          </w:p>
        </w:tc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5222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Отображается панель управления. </w:t>
            </w:r>
          </w:p>
        </w:tc>
      </w:tr>
      <w:tr w:rsidR="00DE5C99" w:rsidRPr="00DE5C99" w14:paraId="3E00A74F" w14:textId="77777777" w:rsidTr="00070A68">
        <w:trPr>
          <w:trHeight w:val="1942"/>
        </w:trPr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24C4B" w14:textId="02203597" w:rsidR="00380A44" w:rsidRPr="00DE5C99" w:rsidRDefault="00380A44" w:rsidP="001F5028">
            <w:pPr>
              <w:ind w:left="720" w:hanging="360"/>
            </w:pPr>
            <w:r w:rsidRPr="00DE5C99">
              <w:rPr>
                <w:rFonts w:eastAsia="Times New Roman" w:cs="Times New Roman"/>
              </w:rPr>
              <w:lastRenderedPageBreak/>
              <w:t>2)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В зависимости от данных, которые необходимо изменить, переходит на нужную </w:t>
            </w:r>
            <w:r w:rsidR="00DB7A66" w:rsidRPr="00DE5C99">
              <w:rPr>
                <w:rFonts w:eastAsia="Times New Roman" w:cs="Times New Roman"/>
              </w:rPr>
              <w:t>вкладку (</w:t>
            </w:r>
            <w:r w:rsidRPr="00DE5C99">
              <w:rPr>
                <w:rFonts w:eastAsia="Times New Roman" w:cs="Times New Roman"/>
              </w:rPr>
              <w:t xml:space="preserve">«Управление товарами/заказами/производителями») </w:t>
            </w:r>
          </w:p>
        </w:tc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5C419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 с данными о товарах/заказах/производителях. </w:t>
            </w:r>
          </w:p>
        </w:tc>
      </w:tr>
      <w:tr w:rsidR="00DE5C99" w:rsidRPr="00DE5C99" w14:paraId="2CE022A3" w14:textId="77777777" w:rsidTr="00070A68">
        <w:trPr>
          <w:trHeight w:val="1459"/>
        </w:trPr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F4C54" w14:textId="77777777" w:rsidR="00380A44" w:rsidRPr="00DE5C99" w:rsidRDefault="00380A44" w:rsidP="001F5028">
            <w:pPr>
              <w:ind w:left="720" w:hanging="360"/>
            </w:pPr>
            <w:r w:rsidRPr="00DE5C99">
              <w:rPr>
                <w:rFonts w:eastAsia="Times New Roman" w:cs="Times New Roman"/>
              </w:rPr>
              <w:t>3)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Напротив некорректной записи нажимает «Изменение» </w:t>
            </w:r>
          </w:p>
        </w:tc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01485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Отображает форму с полями для изменения данных о товаре/заказе/производителе. </w:t>
            </w:r>
          </w:p>
        </w:tc>
      </w:tr>
      <w:tr w:rsidR="00DE5C99" w:rsidRPr="00DE5C99" w14:paraId="0272B537" w14:textId="77777777" w:rsidTr="00070A68">
        <w:trPr>
          <w:trHeight w:val="1460"/>
        </w:trPr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8568" w14:textId="77777777" w:rsidR="00380A44" w:rsidRPr="00DE5C99" w:rsidRDefault="00380A44" w:rsidP="001F5028">
            <w:pPr>
              <w:ind w:left="720" w:hanging="360"/>
            </w:pPr>
            <w:r w:rsidRPr="00DE5C99">
              <w:rPr>
                <w:rFonts w:eastAsia="Times New Roman" w:cs="Times New Roman"/>
              </w:rPr>
              <w:t>4)</w:t>
            </w:r>
            <w:r w:rsidRPr="00DE5C99">
              <w:rPr>
                <w:rFonts w:ascii="Arial" w:eastAsia="Arial" w:hAnsi="Arial" w:cs="Arial"/>
              </w:rPr>
              <w:t xml:space="preserve"> </w:t>
            </w:r>
            <w:r w:rsidRPr="00DE5C99">
              <w:rPr>
                <w:rFonts w:eastAsia="Times New Roman" w:cs="Times New Roman"/>
              </w:rPr>
              <w:t xml:space="preserve">Изменяет некорректные данные и нажимает «Сохранить» </w:t>
            </w:r>
          </w:p>
        </w:tc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B77B" w14:textId="77777777" w:rsidR="00380A44" w:rsidRPr="00DE5C99" w:rsidRDefault="00380A44" w:rsidP="001F5028">
            <w:r w:rsidRPr="00DE5C99">
              <w:rPr>
                <w:rFonts w:eastAsia="Times New Roman" w:cs="Times New Roman"/>
              </w:rPr>
              <w:t xml:space="preserve">Удаляет прежнюю запись, и добавляет новую с указанными изменениями. </w:t>
            </w:r>
          </w:p>
        </w:tc>
      </w:tr>
    </w:tbl>
    <w:p w14:paraId="34BAFDF9" w14:textId="205B7BEA" w:rsidR="00380A44" w:rsidRPr="00DE5C99" w:rsidRDefault="00380A44" w:rsidP="00B0151C">
      <w:pPr>
        <w:spacing w:after="186"/>
        <w:ind w:firstLine="708"/>
      </w:pPr>
      <w:r w:rsidRPr="00DE5C99">
        <w:rPr>
          <w:rFonts w:eastAsia="Times New Roman" w:cs="Times New Roman"/>
        </w:rPr>
        <w:t>Далее опираясь на диаграмму прецедентов и словесное описание вариантов использования можно составить диаграмму последовательности, которая предназначена для моделирования взаимодействия объектов Системы во времени, а также обмена данными между ними</w:t>
      </w:r>
      <w:r w:rsidRPr="00DE5C99">
        <w:rPr>
          <w:rFonts w:ascii="Calibri" w:eastAsia="Calibri" w:hAnsi="Calibri" w:cs="Calibri"/>
          <w:b/>
        </w:rPr>
        <w:t xml:space="preserve"> </w:t>
      </w:r>
    </w:p>
    <w:p w14:paraId="04ADFD7D" w14:textId="26C5954C" w:rsidR="00380A44" w:rsidRPr="00DE5C99" w:rsidRDefault="00380A44" w:rsidP="00E81E49">
      <w:pPr>
        <w:pStyle w:val="2"/>
      </w:pPr>
      <w:bookmarkStart w:id="16" w:name="_Toc40784821"/>
      <w:bookmarkStart w:id="17" w:name="_Toc41478862"/>
      <w:r w:rsidRPr="00DE5C99">
        <w:t>1.</w:t>
      </w:r>
      <w:r w:rsidR="009A7BE0">
        <w:t>7</w:t>
      </w:r>
      <w:r w:rsidRPr="00DE5C99">
        <w:t>. Упрощенная диаграмма последовательности</w:t>
      </w:r>
      <w:bookmarkEnd w:id="16"/>
      <w:bookmarkEnd w:id="17"/>
      <w:r w:rsidRPr="00DE5C99">
        <w:t xml:space="preserve"> </w:t>
      </w:r>
    </w:p>
    <w:p w14:paraId="21E245F1" w14:textId="77777777" w:rsidR="00380A44" w:rsidRPr="00DE5C99" w:rsidRDefault="00380A44" w:rsidP="00B0151C">
      <w:pPr>
        <w:spacing w:after="3" w:line="360" w:lineRule="auto"/>
        <w:ind w:left="10" w:right="451" w:firstLine="698"/>
      </w:pPr>
      <w:r w:rsidRPr="00DE5C99">
        <w:rPr>
          <w:rFonts w:eastAsia="Times New Roman" w:cs="Times New Roman"/>
        </w:rPr>
        <w:t xml:space="preserve">Построим диаграммы последовательности для каждого прецедента и выделим интерфейсные, управленческие и объектные формы в каждом. Диаграмма последовательности состоит из последовательных откликов системы на различные действия клиента, взаимодействия отдельных элементов системы между собой (интерфейс с контроллером, контроллер с объектными формами) и вариантами ответа на запросы.  </w:t>
      </w:r>
    </w:p>
    <w:p w14:paraId="00A2001D" w14:textId="7A6BCA88" w:rsidR="00380A44" w:rsidRPr="00DE5C99" w:rsidRDefault="00380A44" w:rsidP="00E81E49">
      <w:pPr>
        <w:spacing w:after="184" w:line="360" w:lineRule="auto"/>
        <w:ind w:left="10" w:right="451" w:hanging="10"/>
      </w:pPr>
      <w:r w:rsidRPr="00DE5C99">
        <w:rPr>
          <w:rFonts w:eastAsia="Times New Roman" w:cs="Times New Roman"/>
        </w:rPr>
        <w:t xml:space="preserve">Между экранными формами подразумевается наличие контроллера. </w:t>
      </w:r>
    </w:p>
    <w:p w14:paraId="61EB144A" w14:textId="77777777" w:rsidR="00380A44" w:rsidRPr="00DE5C99" w:rsidRDefault="00380A44" w:rsidP="00380A44">
      <w:pPr>
        <w:numPr>
          <w:ilvl w:val="0"/>
          <w:numId w:val="15"/>
        </w:numPr>
        <w:spacing w:after="113" w:line="264" w:lineRule="auto"/>
        <w:ind w:hanging="360"/>
      </w:pPr>
      <w:r w:rsidRPr="00DE5C99">
        <w:rPr>
          <w:rFonts w:eastAsia="Times New Roman" w:cs="Times New Roman"/>
          <w:b/>
        </w:rPr>
        <w:t xml:space="preserve">Регистрация покупки. </w:t>
      </w:r>
    </w:p>
    <w:p w14:paraId="1276427A" w14:textId="77777777" w:rsidR="00380A44" w:rsidRPr="00DE5C99" w:rsidRDefault="00380A44" w:rsidP="00380A44">
      <w:pPr>
        <w:spacing w:after="71"/>
        <w:ind w:right="600"/>
        <w:jc w:val="right"/>
      </w:pPr>
      <w:r w:rsidRPr="00DE5C99">
        <w:rPr>
          <w:noProof/>
        </w:rPr>
        <w:lastRenderedPageBreak/>
        <w:drawing>
          <wp:inline distT="0" distB="0" distL="0" distR="0" wp14:anchorId="15F4EE16" wp14:editId="705E73D1">
            <wp:extent cx="5939790" cy="3474085"/>
            <wp:effectExtent l="0" t="0" r="0" b="0"/>
            <wp:docPr id="3021" name="Picture 3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" name="Picture 30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  <w:b/>
        </w:rPr>
        <w:t xml:space="preserve"> </w:t>
      </w:r>
    </w:p>
    <w:p w14:paraId="5DE0F2A6" w14:textId="0B7284B8" w:rsidR="00380A44" w:rsidRPr="00DB7A66" w:rsidRDefault="00DB7A66" w:rsidP="00380A44">
      <w:pPr>
        <w:spacing w:after="185"/>
        <w:ind w:right="392"/>
        <w:jc w:val="center"/>
        <w:rPr>
          <w:bCs/>
        </w:rPr>
      </w:pPr>
      <w:r w:rsidRPr="00DB7A66">
        <w:rPr>
          <w:rFonts w:eastAsia="Times New Roman" w:cs="Times New Roman"/>
          <w:bCs/>
        </w:rPr>
        <w:t>Рис. 7 – Регистрация покупки</w:t>
      </w:r>
      <w:r w:rsidR="00380A44" w:rsidRPr="00DB7A66">
        <w:rPr>
          <w:rFonts w:eastAsia="Times New Roman" w:cs="Times New Roman"/>
          <w:bCs/>
        </w:rPr>
        <w:t xml:space="preserve"> </w:t>
      </w:r>
    </w:p>
    <w:p w14:paraId="19C9AA37" w14:textId="77777777" w:rsidR="00380A44" w:rsidRPr="00DE5C99" w:rsidRDefault="00380A44" w:rsidP="00380A44">
      <w:pPr>
        <w:numPr>
          <w:ilvl w:val="0"/>
          <w:numId w:val="15"/>
        </w:numPr>
        <w:spacing w:after="125" w:line="264" w:lineRule="auto"/>
        <w:ind w:hanging="360"/>
      </w:pPr>
      <w:r w:rsidRPr="00DE5C99">
        <w:rPr>
          <w:rFonts w:eastAsia="Times New Roman" w:cs="Times New Roman"/>
          <w:b/>
        </w:rPr>
        <w:t xml:space="preserve">Авторизация. </w:t>
      </w:r>
    </w:p>
    <w:p w14:paraId="6893C6A3" w14:textId="77777777" w:rsidR="00380A44" w:rsidRPr="00DE5C99" w:rsidRDefault="00380A44" w:rsidP="00380A44">
      <w:r w:rsidRPr="00DE5C99">
        <w:rPr>
          <w:rFonts w:eastAsia="Times New Roman" w:cs="Times New Roman"/>
          <w:b/>
        </w:rPr>
        <w:t xml:space="preserve"> </w:t>
      </w:r>
    </w:p>
    <w:p w14:paraId="08384012" w14:textId="77777777" w:rsidR="00380A44" w:rsidRPr="00DE5C99" w:rsidRDefault="00380A44" w:rsidP="00380A44">
      <w:pPr>
        <w:spacing w:after="14"/>
        <w:ind w:left="-214"/>
      </w:pPr>
      <w:r w:rsidRPr="00DE5C99">
        <w:rPr>
          <w:noProof/>
        </w:rPr>
        <w:drawing>
          <wp:inline distT="0" distB="0" distL="0" distR="0" wp14:anchorId="728E111C" wp14:editId="4F33467F">
            <wp:extent cx="6200776" cy="2838450"/>
            <wp:effectExtent l="0" t="0" r="0" b="0"/>
            <wp:docPr id="3023" name="Picture 3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" name="Picture 30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8BF" w14:textId="68BDC958" w:rsidR="00380A44" w:rsidRPr="00DB7A66" w:rsidRDefault="00DB7A66" w:rsidP="00DB7A66">
      <w:pPr>
        <w:ind w:left="1800"/>
        <w:jc w:val="center"/>
        <w:rPr>
          <w:bCs/>
        </w:rPr>
      </w:pPr>
      <w:r w:rsidRPr="00DB7A66">
        <w:rPr>
          <w:rFonts w:eastAsia="Times New Roman" w:cs="Times New Roman"/>
          <w:bCs/>
        </w:rPr>
        <w:t>Рис. 8 - Авторизация</w:t>
      </w:r>
    </w:p>
    <w:p w14:paraId="770258CA" w14:textId="77777777" w:rsidR="00380A44" w:rsidRPr="00DE5C99" w:rsidRDefault="00380A44" w:rsidP="00380A44">
      <w:pPr>
        <w:numPr>
          <w:ilvl w:val="0"/>
          <w:numId w:val="15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t xml:space="preserve">Поиск необходимого товара. </w:t>
      </w:r>
    </w:p>
    <w:p w14:paraId="301542AE" w14:textId="77777777" w:rsidR="00380A44" w:rsidRPr="00DE5C99" w:rsidRDefault="00380A44" w:rsidP="00380A44">
      <w:pPr>
        <w:spacing w:after="83"/>
        <w:ind w:left="-4"/>
      </w:pPr>
      <w:r w:rsidRPr="00DE5C99">
        <w:rPr>
          <w:noProof/>
        </w:rPr>
        <w:lastRenderedPageBreak/>
        <w:drawing>
          <wp:inline distT="0" distB="0" distL="0" distR="0" wp14:anchorId="7D24628E" wp14:editId="77E5DB6B">
            <wp:extent cx="5940044" cy="6360160"/>
            <wp:effectExtent l="0" t="0" r="0" b="0"/>
            <wp:docPr id="3044" name="Picture 3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" name="Picture 30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44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EC72" w14:textId="19F1E8AC" w:rsidR="00380A44" w:rsidRPr="00DB7A66" w:rsidRDefault="00DB7A66" w:rsidP="00DB7A66">
      <w:pPr>
        <w:spacing w:after="189"/>
        <w:jc w:val="center"/>
        <w:rPr>
          <w:bCs/>
        </w:rPr>
      </w:pPr>
      <w:r w:rsidRPr="00DB7A66">
        <w:rPr>
          <w:rFonts w:eastAsia="Times New Roman" w:cs="Times New Roman"/>
          <w:bCs/>
        </w:rPr>
        <w:t>Рис. 9 - Поиск необходимого товара</w:t>
      </w:r>
    </w:p>
    <w:p w14:paraId="709AA615" w14:textId="77777777" w:rsidR="00380A44" w:rsidRPr="00DE5C99" w:rsidRDefault="00380A44" w:rsidP="00380A44">
      <w:pPr>
        <w:numPr>
          <w:ilvl w:val="0"/>
          <w:numId w:val="15"/>
        </w:numPr>
        <w:spacing w:after="112" w:line="264" w:lineRule="auto"/>
        <w:ind w:hanging="360"/>
      </w:pPr>
      <w:r w:rsidRPr="00DE5C99">
        <w:rPr>
          <w:rFonts w:eastAsia="Times New Roman" w:cs="Times New Roman"/>
          <w:b/>
        </w:rPr>
        <w:t xml:space="preserve">Добавление нового товара. </w:t>
      </w:r>
    </w:p>
    <w:p w14:paraId="77E25735" w14:textId="77777777" w:rsidR="00380A44" w:rsidRPr="00DE5C99" w:rsidRDefault="00380A44" w:rsidP="00380A44">
      <w:pPr>
        <w:spacing w:after="71"/>
        <w:ind w:left="-1" w:right="389"/>
        <w:jc w:val="right"/>
      </w:pPr>
      <w:r w:rsidRPr="00DE5C99">
        <w:rPr>
          <w:noProof/>
        </w:rPr>
        <w:drawing>
          <wp:inline distT="0" distB="0" distL="0" distR="0" wp14:anchorId="481F7F32" wp14:editId="5F56EB5B">
            <wp:extent cx="6209793" cy="1461135"/>
            <wp:effectExtent l="0" t="0" r="0" b="0"/>
            <wp:docPr id="3042" name="Picture 3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" name="Picture 30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793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  <w:b/>
        </w:rPr>
        <w:t xml:space="preserve"> </w:t>
      </w:r>
    </w:p>
    <w:p w14:paraId="41387587" w14:textId="3641E0CC" w:rsidR="00380A44" w:rsidRPr="00DB7A66" w:rsidRDefault="00DB7A66" w:rsidP="00DB7A66">
      <w:pPr>
        <w:jc w:val="center"/>
        <w:rPr>
          <w:bCs/>
        </w:rPr>
      </w:pPr>
      <w:r w:rsidRPr="00DB7A66">
        <w:rPr>
          <w:rFonts w:eastAsia="Times New Roman" w:cs="Times New Roman"/>
          <w:bCs/>
        </w:rPr>
        <w:t>Рис. 10 - Добавление нового товара.</w:t>
      </w:r>
    </w:p>
    <w:p w14:paraId="2E019DD3" w14:textId="77777777" w:rsidR="00380A44" w:rsidRPr="00DE5C99" w:rsidRDefault="00380A44" w:rsidP="00380A44">
      <w:pPr>
        <w:numPr>
          <w:ilvl w:val="0"/>
          <w:numId w:val="15"/>
        </w:numPr>
        <w:spacing w:line="264" w:lineRule="auto"/>
        <w:ind w:hanging="360"/>
      </w:pPr>
      <w:r w:rsidRPr="00DE5C99">
        <w:rPr>
          <w:rFonts w:eastAsia="Times New Roman" w:cs="Times New Roman"/>
          <w:b/>
        </w:rPr>
        <w:t xml:space="preserve">Добавление нового клиента. </w:t>
      </w:r>
    </w:p>
    <w:p w14:paraId="0F108311" w14:textId="43E449A3" w:rsidR="00380A44" w:rsidRDefault="00380A44" w:rsidP="00380A44">
      <w:pPr>
        <w:spacing w:after="101"/>
        <w:ind w:left="419"/>
      </w:pPr>
      <w:r w:rsidRPr="00DE5C99">
        <w:rPr>
          <w:noProof/>
        </w:rPr>
        <w:lastRenderedPageBreak/>
        <w:drawing>
          <wp:inline distT="0" distB="0" distL="0" distR="0" wp14:anchorId="1BC786F7" wp14:editId="102E67F5">
            <wp:extent cx="5939156" cy="1576705"/>
            <wp:effectExtent l="0" t="0" r="0" b="0"/>
            <wp:docPr id="3087" name="Picture 3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" name="Picture 308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324" w14:textId="025B6A5A" w:rsidR="00DB7A66" w:rsidRPr="00DE5C99" w:rsidRDefault="00DB7A66" w:rsidP="00DB7A66">
      <w:pPr>
        <w:spacing w:after="101"/>
        <w:ind w:left="419"/>
        <w:jc w:val="center"/>
      </w:pPr>
      <w:r w:rsidRPr="00DB7A66">
        <w:rPr>
          <w:rFonts w:eastAsia="Times New Roman" w:cs="Times New Roman"/>
          <w:bCs/>
        </w:rPr>
        <w:t>Рис. 11</w:t>
      </w:r>
      <w:r>
        <w:rPr>
          <w:rFonts w:eastAsia="Times New Roman" w:cs="Times New Roman"/>
          <w:bCs/>
        </w:rPr>
        <w:t xml:space="preserve"> </w:t>
      </w:r>
      <w:r w:rsidRPr="00DB7A66">
        <w:rPr>
          <w:rFonts w:eastAsia="Times New Roman" w:cs="Times New Roman"/>
          <w:bCs/>
        </w:rPr>
        <w:t>-</w:t>
      </w:r>
      <w:r>
        <w:rPr>
          <w:rFonts w:eastAsia="Times New Roman" w:cs="Times New Roman"/>
          <w:bCs/>
        </w:rPr>
        <w:t xml:space="preserve"> </w:t>
      </w:r>
      <w:r w:rsidRPr="00DB7A66">
        <w:rPr>
          <w:rFonts w:eastAsia="Times New Roman" w:cs="Times New Roman"/>
          <w:bCs/>
        </w:rPr>
        <w:t>Добавление нового клиента</w:t>
      </w:r>
      <w:r w:rsidRPr="00DB7A66">
        <w:t>.</w:t>
      </w:r>
    </w:p>
    <w:p w14:paraId="0780EDBC" w14:textId="77777777" w:rsidR="00380A44" w:rsidRPr="00DE5C99" w:rsidRDefault="00380A44" w:rsidP="00380A44">
      <w:pPr>
        <w:numPr>
          <w:ilvl w:val="0"/>
          <w:numId w:val="15"/>
        </w:numPr>
        <w:spacing w:after="114" w:line="264" w:lineRule="auto"/>
        <w:ind w:hanging="360"/>
      </w:pPr>
      <w:r w:rsidRPr="00DE5C99">
        <w:rPr>
          <w:rFonts w:eastAsia="Times New Roman" w:cs="Times New Roman"/>
          <w:b/>
        </w:rPr>
        <w:t xml:space="preserve">Изменение информации о товаре. </w:t>
      </w:r>
    </w:p>
    <w:p w14:paraId="782CEE81" w14:textId="77777777" w:rsidR="00380A44" w:rsidRPr="00DE5C99" w:rsidRDefault="00380A44" w:rsidP="00380A44">
      <w:pPr>
        <w:spacing w:after="71"/>
        <w:ind w:left="-1" w:right="809"/>
        <w:jc w:val="right"/>
      </w:pPr>
      <w:r w:rsidRPr="00DE5C99">
        <w:rPr>
          <w:noProof/>
        </w:rPr>
        <w:drawing>
          <wp:inline distT="0" distB="0" distL="0" distR="0" wp14:anchorId="76E9DCA5" wp14:editId="73FB7117">
            <wp:extent cx="5939156" cy="1576705"/>
            <wp:effectExtent l="0" t="0" r="0" b="0"/>
            <wp:docPr id="3085" name="Picture 3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30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  <w:b/>
        </w:rPr>
        <w:t xml:space="preserve"> </w:t>
      </w:r>
    </w:p>
    <w:p w14:paraId="6EC6C751" w14:textId="64B2FC4D" w:rsidR="00380A44" w:rsidRPr="00DB7A66" w:rsidRDefault="00DB7A66" w:rsidP="00DB7A66">
      <w:pPr>
        <w:spacing w:after="229"/>
        <w:jc w:val="center"/>
        <w:rPr>
          <w:bCs/>
        </w:rPr>
      </w:pPr>
      <w:r w:rsidRPr="00DB7A66">
        <w:rPr>
          <w:rFonts w:eastAsia="Times New Roman" w:cs="Times New Roman"/>
          <w:bCs/>
        </w:rPr>
        <w:t>Рис. 12 - Изменение информации о товаре.</w:t>
      </w:r>
    </w:p>
    <w:p w14:paraId="5AD96363" w14:textId="04BBCEDF" w:rsidR="00380A44" w:rsidRPr="00DE5C99" w:rsidRDefault="00380A44" w:rsidP="00E81E49">
      <w:pPr>
        <w:pStyle w:val="2"/>
      </w:pPr>
      <w:bookmarkStart w:id="18" w:name="_Toc40784822"/>
      <w:bookmarkStart w:id="19" w:name="_Toc41478863"/>
      <w:r w:rsidRPr="00DE5C99">
        <w:t>1.</w:t>
      </w:r>
      <w:r w:rsidR="009A7BE0">
        <w:t>8</w:t>
      </w:r>
      <w:r w:rsidRPr="00DE5C99">
        <w:t>. Составление диаграммы классов</w:t>
      </w:r>
      <w:bookmarkEnd w:id="18"/>
      <w:bookmarkEnd w:id="19"/>
      <w:r w:rsidRPr="00DE5C99">
        <w:t xml:space="preserve"> </w:t>
      </w:r>
    </w:p>
    <w:p w14:paraId="60C6BBA2" w14:textId="77777777" w:rsidR="00380A44" w:rsidRPr="00DE5C99" w:rsidRDefault="00380A44" w:rsidP="00E81E49">
      <w:pPr>
        <w:spacing w:after="245" w:line="360" w:lineRule="auto"/>
        <w:ind w:left="-15" w:right="451" w:firstLine="273"/>
      </w:pPr>
      <w:r w:rsidRPr="00DE5C99">
        <w:rPr>
          <w:rFonts w:eastAsia="Times New Roman" w:cs="Times New Roman"/>
        </w:rPr>
        <w:t xml:space="preserve">Для представления используемых объектов и для конкретизации их параметров и выполняемых функций мы построим диаграмму классов, в которой каждый из них определенным образом взаимодействует друг с другом. При входе в систему клиент может попасть на конкретные классы, а на другие попасть только после взаимодействия с первыми. В связи с этим была спроектирована предварительная диаграмма классов, которая в ходе разработки и тестирования программного обеспечения может дополняться или изменяться. </w:t>
      </w:r>
    </w:p>
    <w:p w14:paraId="43191A8E" w14:textId="77777777" w:rsidR="00380A44" w:rsidRPr="00DE5C99" w:rsidRDefault="00380A44" w:rsidP="00380A44">
      <w:pPr>
        <w:spacing w:after="412"/>
        <w:ind w:right="108"/>
        <w:jc w:val="center"/>
      </w:pPr>
      <w:r w:rsidRPr="00DE5C99">
        <w:rPr>
          <w:rFonts w:eastAsia="Times New Roman" w:cs="Times New Roman"/>
        </w:rPr>
        <w:t xml:space="preserve"> </w:t>
      </w:r>
    </w:p>
    <w:p w14:paraId="351C9839" w14:textId="77777777" w:rsidR="00380A44" w:rsidRPr="00DE5C99" w:rsidRDefault="00380A44" w:rsidP="00380A44">
      <w:pPr>
        <w:spacing w:after="412"/>
        <w:ind w:right="108"/>
        <w:jc w:val="center"/>
      </w:pPr>
      <w:r w:rsidRPr="00DE5C99">
        <w:rPr>
          <w:rFonts w:eastAsia="Times New Roman" w:cs="Times New Roman"/>
        </w:rPr>
        <w:t xml:space="preserve"> </w:t>
      </w:r>
    </w:p>
    <w:p w14:paraId="250885FF" w14:textId="77777777" w:rsidR="00380A44" w:rsidRPr="00DE5C99" w:rsidRDefault="00380A44" w:rsidP="00380A44">
      <w:pPr>
        <w:spacing w:after="412"/>
        <w:ind w:right="108"/>
        <w:jc w:val="center"/>
      </w:pPr>
      <w:r w:rsidRPr="00DE5C99">
        <w:rPr>
          <w:rFonts w:eastAsia="Times New Roman" w:cs="Times New Roman"/>
        </w:rPr>
        <w:t xml:space="preserve"> </w:t>
      </w:r>
    </w:p>
    <w:p w14:paraId="53093F75" w14:textId="77777777" w:rsidR="00380A44" w:rsidRPr="00DE5C99" w:rsidRDefault="00380A44" w:rsidP="00380A44">
      <w:pPr>
        <w:ind w:right="108"/>
        <w:jc w:val="center"/>
      </w:pPr>
      <w:r w:rsidRPr="00DE5C99">
        <w:rPr>
          <w:rFonts w:eastAsia="Times New Roman" w:cs="Times New Roman"/>
        </w:rPr>
        <w:t xml:space="preserve"> </w:t>
      </w:r>
    </w:p>
    <w:p w14:paraId="24D451B5" w14:textId="77777777" w:rsidR="00380A44" w:rsidRPr="00DE5C99" w:rsidRDefault="00380A44" w:rsidP="00380A44">
      <w:pPr>
        <w:spacing w:after="486"/>
        <w:ind w:right="878"/>
        <w:jc w:val="right"/>
      </w:pPr>
      <w:r w:rsidRPr="00DE5C99">
        <w:rPr>
          <w:noProof/>
        </w:rPr>
        <w:lastRenderedPageBreak/>
        <w:drawing>
          <wp:inline distT="0" distB="0" distL="0" distR="0" wp14:anchorId="386D0235" wp14:editId="73DCF08C">
            <wp:extent cx="5400676" cy="5003165"/>
            <wp:effectExtent l="0" t="0" r="0" b="0"/>
            <wp:docPr id="3109" name="Picture 3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" name="Picture 31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6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004F5D4E" w14:textId="2AAAA1D1" w:rsidR="00380A44" w:rsidRPr="00DE5C99" w:rsidRDefault="00380A44" w:rsidP="00380A44">
      <w:pPr>
        <w:spacing w:after="342"/>
        <w:ind w:left="10" w:right="177" w:hanging="10"/>
        <w:jc w:val="center"/>
      </w:pPr>
      <w:r w:rsidRPr="00DE5C99">
        <w:rPr>
          <w:rFonts w:eastAsia="Times New Roman" w:cs="Times New Roman"/>
        </w:rPr>
        <w:t>Рис. 1</w:t>
      </w:r>
      <w:r w:rsidR="00DB7A66">
        <w:rPr>
          <w:rFonts w:eastAsia="Times New Roman" w:cs="Times New Roman"/>
        </w:rPr>
        <w:t>3 -</w:t>
      </w:r>
      <w:r w:rsidRPr="00DE5C99">
        <w:rPr>
          <w:rFonts w:eastAsia="Times New Roman" w:cs="Times New Roman"/>
        </w:rPr>
        <w:t xml:space="preserve"> Диаграмма классов</w:t>
      </w:r>
      <w:r w:rsidRPr="00DE5C99">
        <w:rPr>
          <w:rFonts w:eastAsia="Times New Roman" w:cs="Times New Roman"/>
          <w:sz w:val="40"/>
        </w:rPr>
        <w:t xml:space="preserve"> </w:t>
      </w:r>
    </w:p>
    <w:p w14:paraId="7FBB36EC" w14:textId="76DC555B" w:rsidR="00380A44" w:rsidRPr="00DE5C99" w:rsidRDefault="00380A44" w:rsidP="00E81E49">
      <w:pPr>
        <w:pStyle w:val="2"/>
      </w:pPr>
      <w:bookmarkStart w:id="20" w:name="_Toc40784823"/>
      <w:bookmarkStart w:id="21" w:name="_Toc41478864"/>
      <w:r w:rsidRPr="00DE5C99">
        <w:t>1.</w:t>
      </w:r>
      <w:r w:rsidR="009A7BE0">
        <w:t>9</w:t>
      </w:r>
      <w:r w:rsidRPr="00DE5C99">
        <w:t>. Разработка схемы базы данных</w:t>
      </w:r>
      <w:bookmarkEnd w:id="20"/>
      <w:bookmarkEnd w:id="21"/>
      <w:r w:rsidRPr="00DE5C99">
        <w:t xml:space="preserve"> </w:t>
      </w:r>
    </w:p>
    <w:p w14:paraId="4C3707C7" w14:textId="77777777" w:rsidR="00380A44" w:rsidRPr="00DE5C99" w:rsidRDefault="00380A44" w:rsidP="00E81E49">
      <w:pPr>
        <w:spacing w:after="3" w:line="360" w:lineRule="auto"/>
        <w:ind w:left="360" w:right="451" w:firstLine="348"/>
      </w:pPr>
      <w:r w:rsidRPr="00DE5C99">
        <w:rPr>
          <w:rFonts w:eastAsia="Times New Roman" w:cs="Times New Roman"/>
        </w:rPr>
        <w:t xml:space="preserve">Составление базы данных основано на предыдущих исследованиях и учета особенностей каждого класса. Каждая таблица приведена к третьей нормальной форме. На схеме также указаны первичные и вторичные ключи взаимодействия. </w:t>
      </w:r>
    </w:p>
    <w:p w14:paraId="763231E2" w14:textId="77777777" w:rsidR="00380A44" w:rsidRPr="00DE5C99" w:rsidRDefault="00380A44" w:rsidP="00380A44">
      <w:pPr>
        <w:spacing w:after="295"/>
        <w:ind w:left="1280"/>
      </w:pPr>
      <w:r w:rsidRPr="00DE5C99">
        <w:rPr>
          <w:noProof/>
        </w:rPr>
        <w:lastRenderedPageBreak/>
        <w:drawing>
          <wp:inline distT="0" distB="0" distL="0" distR="0" wp14:anchorId="4F7D081F" wp14:editId="4FE4B969">
            <wp:extent cx="4653280" cy="2912745"/>
            <wp:effectExtent l="0" t="0" r="0" b="0"/>
            <wp:docPr id="3135" name="Picture 3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" name="Picture 313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E13" w14:textId="1526D3A4" w:rsidR="00380A44" w:rsidRPr="00DE5C99" w:rsidRDefault="00380A44" w:rsidP="00380A44">
      <w:pPr>
        <w:spacing w:after="112" w:line="265" w:lineRule="auto"/>
        <w:ind w:left="2715" w:right="451" w:hanging="10"/>
      </w:pPr>
      <w:r w:rsidRPr="00DE5C99">
        <w:rPr>
          <w:rFonts w:eastAsia="Times New Roman" w:cs="Times New Roman"/>
        </w:rPr>
        <w:t xml:space="preserve">Рис. </w:t>
      </w:r>
      <w:r w:rsidR="00DB7A66">
        <w:rPr>
          <w:rFonts w:eastAsia="Times New Roman" w:cs="Times New Roman"/>
        </w:rPr>
        <w:t>14 -</w:t>
      </w:r>
      <w:r w:rsidRPr="00DE5C99">
        <w:rPr>
          <w:rFonts w:eastAsia="Times New Roman" w:cs="Times New Roman"/>
        </w:rPr>
        <w:t xml:space="preserve"> Упрощенная схема базы данных </w:t>
      </w:r>
    </w:p>
    <w:p w14:paraId="5B12FC39" w14:textId="77777777" w:rsidR="00380A44" w:rsidRPr="00DE5C99" w:rsidRDefault="00380A44" w:rsidP="00380A44">
      <w:pPr>
        <w:spacing w:after="116"/>
        <w:ind w:right="629"/>
        <w:jc w:val="right"/>
      </w:pPr>
      <w:r w:rsidRPr="00DE5C99">
        <w:rPr>
          <w:noProof/>
        </w:rPr>
        <w:drawing>
          <wp:inline distT="0" distB="0" distL="0" distR="0" wp14:anchorId="393F4348" wp14:editId="4BA13916">
            <wp:extent cx="5675631" cy="4122801"/>
            <wp:effectExtent l="0" t="0" r="0" b="0"/>
            <wp:docPr id="3133" name="Picture 3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" name="Picture 31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631" cy="41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0262F126" w14:textId="54663C19" w:rsidR="00380A44" w:rsidRPr="00DE5C99" w:rsidRDefault="00380A44" w:rsidP="00380A44">
      <w:pPr>
        <w:spacing w:after="3" w:line="265" w:lineRule="auto"/>
        <w:ind w:left="2927" w:right="451" w:hanging="10"/>
      </w:pPr>
      <w:r w:rsidRPr="00DE5C99">
        <w:rPr>
          <w:rFonts w:eastAsia="Times New Roman" w:cs="Times New Roman"/>
        </w:rPr>
        <w:t xml:space="preserve">Рис. </w:t>
      </w:r>
      <w:r w:rsidR="00DB7A66">
        <w:rPr>
          <w:rFonts w:eastAsia="Times New Roman" w:cs="Times New Roman"/>
        </w:rPr>
        <w:t>15 -</w:t>
      </w:r>
      <w:r w:rsidRPr="00DE5C99">
        <w:rPr>
          <w:rFonts w:eastAsia="Times New Roman" w:cs="Times New Roman"/>
        </w:rPr>
        <w:t xml:space="preserve"> Схема базы </w:t>
      </w:r>
      <w:r w:rsidR="00DE5C99" w:rsidRPr="00DE5C99">
        <w:rPr>
          <w:rFonts w:eastAsia="Times New Roman" w:cs="Times New Roman"/>
        </w:rPr>
        <w:t>данных (</w:t>
      </w:r>
      <w:r w:rsidRPr="00DE5C99">
        <w:rPr>
          <w:rFonts w:eastAsia="Times New Roman" w:cs="Times New Roman"/>
        </w:rPr>
        <w:t xml:space="preserve">MySQL) </w:t>
      </w:r>
    </w:p>
    <w:p w14:paraId="28C9FB80" w14:textId="44B67228" w:rsidR="00380A44" w:rsidRPr="00DE5C99" w:rsidRDefault="00E44B0F" w:rsidP="00E81E49">
      <w:pPr>
        <w:pStyle w:val="1"/>
      </w:pPr>
      <w:bookmarkStart w:id="22" w:name="_Toc40784824"/>
      <w:bookmarkStart w:id="23" w:name="_Toc41478865"/>
      <w:r w:rsidRPr="00DE5C99">
        <w:rPr>
          <w:lang w:val="en-US"/>
        </w:rPr>
        <w:lastRenderedPageBreak/>
        <w:t>II</w:t>
      </w:r>
      <w:r w:rsidR="001D43DE" w:rsidRPr="00DE5C99">
        <w:t>. КОНСТРУКТОРСКАЯ ЧАСТЬ</w:t>
      </w:r>
      <w:bookmarkEnd w:id="22"/>
      <w:bookmarkEnd w:id="23"/>
      <w:r w:rsidR="001D43DE" w:rsidRPr="00DE5C99">
        <w:t xml:space="preserve"> </w:t>
      </w:r>
    </w:p>
    <w:p w14:paraId="67C215EC" w14:textId="77777777" w:rsidR="00380A44" w:rsidRPr="00DE5C99" w:rsidRDefault="00380A44" w:rsidP="00E81E49">
      <w:pPr>
        <w:pStyle w:val="2"/>
      </w:pPr>
      <w:bookmarkStart w:id="24" w:name="_Toc40784825"/>
      <w:bookmarkStart w:id="25" w:name="_Toc41478866"/>
      <w:r w:rsidRPr="00DE5C99">
        <w:t>2.1. Техническое задание</w:t>
      </w:r>
      <w:bookmarkEnd w:id="24"/>
      <w:bookmarkEnd w:id="25"/>
      <w:r w:rsidRPr="00DE5C99">
        <w:t xml:space="preserve"> </w:t>
      </w:r>
    </w:p>
    <w:p w14:paraId="1BCFE6F6" w14:textId="77777777" w:rsidR="00380A44" w:rsidRPr="00DE5C99" w:rsidRDefault="00380A44" w:rsidP="00E81E49">
      <w:pPr>
        <w:pStyle w:val="3"/>
      </w:pPr>
      <w:bookmarkStart w:id="26" w:name="_Toc40784826"/>
      <w:bookmarkStart w:id="27" w:name="_Toc41478867"/>
      <w:r w:rsidRPr="00DE5C99">
        <w:t>2.1.1. Введение</w:t>
      </w:r>
      <w:bookmarkEnd w:id="26"/>
      <w:bookmarkEnd w:id="27"/>
      <w:r w:rsidRPr="00DE5C99">
        <w:t xml:space="preserve"> </w:t>
      </w:r>
    </w:p>
    <w:p w14:paraId="11DC383F" w14:textId="77777777" w:rsidR="00380A44" w:rsidRPr="00DE5C99" w:rsidRDefault="00380A44" w:rsidP="00B0151C">
      <w:pPr>
        <w:spacing w:line="360" w:lineRule="auto"/>
        <w:ind w:right="451" w:firstLine="708"/>
      </w:pPr>
      <w:r w:rsidRPr="00DE5C99">
        <w:rPr>
          <w:rFonts w:eastAsia="Times New Roman" w:cs="Times New Roman"/>
        </w:rPr>
        <w:t xml:space="preserve">Магазин электронной техники существует для оптимизации взаимодействия клиента и предприятия магазина и являет его онлайн интерфейсом. </w:t>
      </w:r>
    </w:p>
    <w:p w14:paraId="48668A4D" w14:textId="77777777" w:rsidR="00380A44" w:rsidRPr="00DE5C99" w:rsidRDefault="00380A44" w:rsidP="00B0151C">
      <w:pPr>
        <w:spacing w:line="360" w:lineRule="auto"/>
        <w:ind w:right="451" w:firstLine="708"/>
      </w:pPr>
      <w:r w:rsidRPr="00DE5C99">
        <w:rPr>
          <w:rFonts w:eastAsia="Times New Roman" w:cs="Times New Roman"/>
        </w:rPr>
        <w:t xml:space="preserve">Цели данной информационной системы: </w:t>
      </w:r>
    </w:p>
    <w:p w14:paraId="20D47568" w14:textId="77777777" w:rsidR="00380A44" w:rsidRPr="00DE5C99" w:rsidRDefault="00380A44" w:rsidP="00B0151C">
      <w:pPr>
        <w:numPr>
          <w:ilvl w:val="0"/>
          <w:numId w:val="16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использования в процессе создания магазина электронной техники передовых информационных технологий </w:t>
      </w:r>
    </w:p>
    <w:p w14:paraId="11A8CA8F" w14:textId="77777777" w:rsidR="00380A44" w:rsidRPr="00DE5C99" w:rsidRDefault="00380A44" w:rsidP="00B0151C">
      <w:pPr>
        <w:numPr>
          <w:ilvl w:val="0"/>
          <w:numId w:val="16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обеспечения удобного централизованного механизма для контроля и анализа купли/продажи </w:t>
      </w:r>
    </w:p>
    <w:p w14:paraId="136F9722" w14:textId="77777777" w:rsidR="00380A44" w:rsidRPr="00DE5C99" w:rsidRDefault="00380A44" w:rsidP="00B0151C">
      <w:pPr>
        <w:numPr>
          <w:ilvl w:val="0"/>
          <w:numId w:val="16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сокращения времени оформления товаров </w:t>
      </w:r>
    </w:p>
    <w:p w14:paraId="3B05BC42" w14:textId="088E320F" w:rsidR="00380A44" w:rsidRPr="00DE5C99" w:rsidRDefault="00380A44" w:rsidP="00E81E49">
      <w:pPr>
        <w:pStyle w:val="3"/>
      </w:pPr>
      <w:bookmarkStart w:id="28" w:name="_Toc40784827"/>
      <w:bookmarkStart w:id="29" w:name="_Toc41478868"/>
      <w:r w:rsidRPr="00DE5C99">
        <w:t>2.1.2. Основания для разработки</w:t>
      </w:r>
      <w:bookmarkEnd w:id="28"/>
      <w:bookmarkEnd w:id="29"/>
    </w:p>
    <w:p w14:paraId="6613FFB3" w14:textId="45C6D42D" w:rsidR="00380A44" w:rsidRPr="00DE5C99" w:rsidRDefault="00380A44" w:rsidP="00B0151C">
      <w:pPr>
        <w:spacing w:line="360" w:lineRule="auto"/>
        <w:ind w:right="451" w:firstLine="708"/>
      </w:pPr>
      <w:r w:rsidRPr="00DE5C99">
        <w:rPr>
          <w:rFonts w:eastAsia="Times New Roman" w:cs="Times New Roman"/>
        </w:rPr>
        <w:t xml:space="preserve">Документ разработан на основании </w:t>
      </w:r>
      <w:r w:rsidR="001D43DE" w:rsidRPr="00DE5C99">
        <w:rPr>
          <w:rFonts w:eastAsia="Times New Roman" w:cs="Times New Roman"/>
        </w:rPr>
        <w:t>курсового проекта в данной</w:t>
      </w:r>
      <w:r w:rsidRPr="00DE5C99">
        <w:rPr>
          <w:rFonts w:eastAsia="Times New Roman" w:cs="Times New Roman"/>
        </w:rPr>
        <w:t xml:space="preserve"> предметной области. </w:t>
      </w:r>
    </w:p>
    <w:p w14:paraId="28455A0F" w14:textId="02525B58" w:rsidR="00380A44" w:rsidRPr="00DE5C99" w:rsidRDefault="00380A44" w:rsidP="00E81E49">
      <w:pPr>
        <w:pStyle w:val="3"/>
      </w:pPr>
      <w:bookmarkStart w:id="30" w:name="_Toc40784828"/>
      <w:bookmarkStart w:id="31" w:name="_Toc41478869"/>
      <w:r w:rsidRPr="00DE5C99">
        <w:t>2.1.3. Назначение разработки</w:t>
      </w:r>
      <w:bookmarkEnd w:id="30"/>
      <w:bookmarkEnd w:id="31"/>
    </w:p>
    <w:p w14:paraId="079CB7BC" w14:textId="77777777" w:rsidR="00380A44" w:rsidRPr="00DE5C99" w:rsidRDefault="00380A44" w:rsidP="00B0151C">
      <w:pPr>
        <w:spacing w:line="360" w:lineRule="auto"/>
        <w:ind w:right="451" w:firstLine="708"/>
      </w:pPr>
      <w:r w:rsidRPr="00DE5C99">
        <w:rPr>
          <w:rFonts w:eastAsia="Times New Roman" w:cs="Times New Roman"/>
        </w:rPr>
        <w:t>Система предназначена для автоматизации купли/продажи, а также для</w:t>
      </w:r>
      <w:r w:rsidR="001D43DE" w:rsidRPr="00DE5C99">
        <w:rPr>
          <w:rFonts w:eastAsia="Times New Roman" w:cs="Times New Roman"/>
        </w:rPr>
        <w:t xml:space="preserve"> </w:t>
      </w:r>
      <w:r w:rsidRPr="00DE5C99">
        <w:rPr>
          <w:rFonts w:eastAsia="Times New Roman" w:cs="Times New Roman"/>
        </w:rPr>
        <w:t xml:space="preserve">контроля за выполнением заказов. </w:t>
      </w:r>
    </w:p>
    <w:p w14:paraId="22416950" w14:textId="60B368A8" w:rsidR="00380A44" w:rsidRPr="00DE5C99" w:rsidRDefault="00380A44" w:rsidP="00E81E49">
      <w:pPr>
        <w:pStyle w:val="3"/>
      </w:pPr>
      <w:bookmarkStart w:id="32" w:name="_Toc40784829"/>
      <w:bookmarkStart w:id="33" w:name="_Toc41478870"/>
      <w:r w:rsidRPr="00DE5C99">
        <w:rPr>
          <w:u w:color="000000"/>
        </w:rPr>
        <w:t>2.1.4.</w:t>
      </w:r>
      <w:r w:rsidRPr="00DE5C99">
        <w:rPr>
          <w:rFonts w:ascii="Arial" w:eastAsia="Arial" w:hAnsi="Arial" w:cs="Arial"/>
          <w:u w:color="000000"/>
        </w:rPr>
        <w:t xml:space="preserve"> </w:t>
      </w:r>
      <w:r w:rsidRPr="00DE5C99">
        <w:t>Требования к программе или программному изделию</w:t>
      </w:r>
      <w:bookmarkEnd w:id="32"/>
      <w:bookmarkEnd w:id="33"/>
      <w:r w:rsidRPr="00DE5C99">
        <w:rPr>
          <w:u w:color="000000"/>
        </w:rPr>
        <w:t xml:space="preserve"> </w:t>
      </w:r>
    </w:p>
    <w:p w14:paraId="34D849EF" w14:textId="1DA34865" w:rsidR="00380A44" w:rsidRPr="00DE5C99" w:rsidRDefault="00380A44" w:rsidP="00B0151C">
      <w:pPr>
        <w:spacing w:after="120" w:line="360" w:lineRule="auto"/>
        <w:ind w:left="-15" w:right="451" w:firstLine="723"/>
      </w:pPr>
      <w:r w:rsidRPr="00DE5C99">
        <w:rPr>
          <w:rFonts w:eastAsia="Times New Roman" w:cs="Times New Roman"/>
        </w:rPr>
        <w:t>Пользовательский интерфейс должен быть разработан как Web-приложение. Экранные формы выполняются в виде динамических или статических</w:t>
      </w:r>
      <w:r w:rsidR="00E81E49" w:rsidRPr="00DE5C99">
        <w:rPr>
          <w:rFonts w:eastAsia="Times New Roman" w:cs="Times New Roman"/>
        </w:rPr>
        <w:t xml:space="preserve"> </w:t>
      </w:r>
      <w:r w:rsidRPr="00DE5C99">
        <w:rPr>
          <w:rFonts w:eastAsia="Times New Roman" w:cs="Times New Roman"/>
        </w:rPr>
        <w:t xml:space="preserve">Web-страниц.  </w:t>
      </w:r>
    </w:p>
    <w:p w14:paraId="68991A28" w14:textId="77777777" w:rsidR="00380A44" w:rsidRPr="00DE5C99" w:rsidRDefault="00380A44" w:rsidP="00E81E49">
      <w:pPr>
        <w:tabs>
          <w:tab w:val="center" w:pos="2156"/>
        </w:tabs>
        <w:spacing w:after="193" w:line="360" w:lineRule="auto"/>
        <w:ind w:left="-15"/>
      </w:pPr>
      <w:r w:rsidRPr="00DE5C99">
        <w:rPr>
          <w:rFonts w:eastAsia="Times New Roman" w:cs="Times New Roman"/>
        </w:rPr>
        <w:t xml:space="preserve"> </w:t>
      </w:r>
      <w:r w:rsidRPr="00DE5C99">
        <w:rPr>
          <w:rFonts w:eastAsia="Times New Roman" w:cs="Times New Roman"/>
        </w:rPr>
        <w:tab/>
      </w:r>
      <w:r w:rsidRPr="00DE5C99">
        <w:rPr>
          <w:rFonts w:eastAsia="Times New Roman" w:cs="Times New Roman"/>
          <w:b/>
        </w:rPr>
        <w:t xml:space="preserve">Требования к системе: </w:t>
      </w:r>
    </w:p>
    <w:p w14:paraId="548D638C" w14:textId="77777777" w:rsidR="00380A44" w:rsidRPr="00DE5C99" w:rsidRDefault="00380A44" w:rsidP="00E81E49">
      <w:pPr>
        <w:numPr>
          <w:ilvl w:val="0"/>
          <w:numId w:val="17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правильно назначать новую цену на товары от производителя, учитывая налог НДС и прибыль магазина с данных продаж; </w:t>
      </w:r>
    </w:p>
    <w:p w14:paraId="4F30C4BB" w14:textId="77777777" w:rsidR="00380A44" w:rsidRPr="00DE5C99" w:rsidRDefault="00380A44" w:rsidP="00E81E49">
      <w:pPr>
        <w:numPr>
          <w:ilvl w:val="0"/>
          <w:numId w:val="17"/>
        </w:numPr>
        <w:spacing w:after="182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хранить данные о всех производителях. </w:t>
      </w:r>
    </w:p>
    <w:p w14:paraId="1CF80FBB" w14:textId="77777777" w:rsidR="00380A44" w:rsidRPr="00DE5C99" w:rsidRDefault="00380A44" w:rsidP="00E81E49">
      <w:pPr>
        <w:numPr>
          <w:ilvl w:val="0"/>
          <w:numId w:val="17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хранить данные о всех клиентах, приобретавших товар в магазине, а также дату покупки. </w:t>
      </w:r>
    </w:p>
    <w:p w14:paraId="73802B95" w14:textId="02A698D9" w:rsidR="00380A44" w:rsidRPr="00DE5C99" w:rsidRDefault="00380A44" w:rsidP="00E81E49">
      <w:pPr>
        <w:numPr>
          <w:ilvl w:val="0"/>
          <w:numId w:val="17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lastRenderedPageBreak/>
        <w:t xml:space="preserve">Система должна проверять правильность и </w:t>
      </w:r>
      <w:r w:rsidR="00DE5C99" w:rsidRPr="00DE5C99">
        <w:rPr>
          <w:rFonts w:eastAsia="Times New Roman" w:cs="Times New Roman"/>
        </w:rPr>
        <w:t>корректность данных,</w:t>
      </w:r>
      <w:r w:rsidRPr="00DE5C99">
        <w:rPr>
          <w:rFonts w:eastAsia="Times New Roman" w:cs="Times New Roman"/>
        </w:rPr>
        <w:t xml:space="preserve"> введённых администратором при регистрации нового товара/производителя; </w:t>
      </w:r>
    </w:p>
    <w:p w14:paraId="1714EB3E" w14:textId="77777777" w:rsidR="00380A44" w:rsidRPr="00DE5C99" w:rsidRDefault="00380A44" w:rsidP="00E81E49">
      <w:pPr>
        <w:numPr>
          <w:ilvl w:val="0"/>
          <w:numId w:val="17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хранить отчет о доходах за определенный промежуток времени; </w:t>
      </w:r>
    </w:p>
    <w:p w14:paraId="18916398" w14:textId="77777777" w:rsidR="00380A44" w:rsidRPr="00DE5C99" w:rsidRDefault="00380A44" w:rsidP="00E81E49">
      <w:pPr>
        <w:numPr>
          <w:ilvl w:val="0"/>
          <w:numId w:val="17"/>
        </w:numPr>
        <w:spacing w:after="182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предоставить средства поиска информации; </w:t>
      </w:r>
    </w:p>
    <w:p w14:paraId="1CA68F4B" w14:textId="77777777" w:rsidR="00380A44" w:rsidRPr="00DE5C99" w:rsidRDefault="00380A44" w:rsidP="00E81E49">
      <w:pPr>
        <w:numPr>
          <w:ilvl w:val="0"/>
          <w:numId w:val="17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учитывать все виды товаров и неограниченное количество самих товаров; </w:t>
      </w:r>
    </w:p>
    <w:p w14:paraId="3CD3F841" w14:textId="77777777" w:rsidR="00380A44" w:rsidRPr="00DE5C99" w:rsidRDefault="00380A44" w:rsidP="00E81E49">
      <w:pPr>
        <w:numPr>
          <w:ilvl w:val="0"/>
          <w:numId w:val="17"/>
        </w:numPr>
        <w:spacing w:after="180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отображать все новые товары; </w:t>
      </w:r>
    </w:p>
    <w:p w14:paraId="2AE79E72" w14:textId="77777777" w:rsidR="00380A44" w:rsidRPr="00DE5C99" w:rsidRDefault="00380A44" w:rsidP="00E81E49">
      <w:pPr>
        <w:numPr>
          <w:ilvl w:val="0"/>
          <w:numId w:val="17"/>
        </w:numPr>
        <w:spacing w:after="242" w:line="360" w:lineRule="auto"/>
        <w:ind w:right="451" w:hanging="360"/>
      </w:pPr>
      <w:r w:rsidRPr="00DE5C99">
        <w:rPr>
          <w:rFonts w:eastAsia="Times New Roman" w:cs="Times New Roman"/>
        </w:rPr>
        <w:t xml:space="preserve">Система должна отображать все виды конкретной техники и/или комплектующих в определенной рубрике, форуме;  </w:t>
      </w:r>
    </w:p>
    <w:p w14:paraId="12B6442C" w14:textId="0C66E588" w:rsidR="00380A44" w:rsidRPr="00DE5C99" w:rsidRDefault="00380A44" w:rsidP="00E81E49">
      <w:pPr>
        <w:pStyle w:val="3"/>
      </w:pPr>
      <w:bookmarkStart w:id="34" w:name="_Toc40784830"/>
      <w:bookmarkStart w:id="35" w:name="_Toc41478871"/>
      <w:r w:rsidRPr="00DE5C99">
        <w:rPr>
          <w:u w:color="000000"/>
        </w:rPr>
        <w:t>2.1.5.</w:t>
      </w:r>
      <w:r w:rsidRPr="00DE5C99">
        <w:rPr>
          <w:rFonts w:ascii="Arial" w:eastAsia="Arial" w:hAnsi="Arial" w:cs="Arial"/>
          <w:u w:color="000000"/>
        </w:rPr>
        <w:t xml:space="preserve"> </w:t>
      </w:r>
      <w:r w:rsidRPr="00DE5C99">
        <w:t>Требования к программной документации</w:t>
      </w:r>
      <w:bookmarkEnd w:id="34"/>
      <w:bookmarkEnd w:id="35"/>
    </w:p>
    <w:p w14:paraId="75620DC5" w14:textId="77777777" w:rsidR="00380A44" w:rsidRPr="00DE5C99" w:rsidRDefault="00380A44" w:rsidP="00B0151C">
      <w:pPr>
        <w:spacing w:line="360" w:lineRule="auto"/>
        <w:ind w:right="451" w:firstLine="705"/>
      </w:pPr>
      <w:r w:rsidRPr="00DE5C99">
        <w:rPr>
          <w:rFonts w:eastAsia="Times New Roman" w:cs="Times New Roman"/>
        </w:rPr>
        <w:t xml:space="preserve">По окончанию проектирования курсового проекта необходимо предоставить следующие документы: </w:t>
      </w:r>
    </w:p>
    <w:p w14:paraId="4DB72AD6" w14:textId="77777777" w:rsidR="00380A44" w:rsidRPr="00DE5C99" w:rsidRDefault="00380A44" w:rsidP="00B0151C">
      <w:pPr>
        <w:numPr>
          <w:ilvl w:val="0"/>
          <w:numId w:val="18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Перечень оказываемых услуг, описание вариантов использования и ответы системы на действия клиента </w:t>
      </w:r>
    </w:p>
    <w:p w14:paraId="06F33FB8" w14:textId="77777777" w:rsidR="00380A44" w:rsidRPr="00DE5C99" w:rsidRDefault="00380A44" w:rsidP="00B0151C">
      <w:pPr>
        <w:numPr>
          <w:ilvl w:val="0"/>
          <w:numId w:val="18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Исходные коды  </w:t>
      </w:r>
    </w:p>
    <w:p w14:paraId="3CE01F81" w14:textId="77777777" w:rsidR="00380A44" w:rsidRPr="00DE5C99" w:rsidRDefault="00380A44" w:rsidP="00B0151C">
      <w:pPr>
        <w:numPr>
          <w:ilvl w:val="0"/>
          <w:numId w:val="18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Протокол тестирования  </w:t>
      </w:r>
    </w:p>
    <w:p w14:paraId="7D257166" w14:textId="4C4277CD" w:rsidR="00380A44" w:rsidRPr="00DE5C99" w:rsidRDefault="00380A44" w:rsidP="00E81E49">
      <w:pPr>
        <w:pStyle w:val="3"/>
      </w:pPr>
      <w:bookmarkStart w:id="36" w:name="_Toc40784831"/>
      <w:bookmarkStart w:id="37" w:name="_Toc41478872"/>
      <w:r w:rsidRPr="00DE5C99">
        <w:rPr>
          <w:u w:color="000000"/>
        </w:rPr>
        <w:t>2.1.6.</w:t>
      </w:r>
      <w:r w:rsidRPr="00DE5C99">
        <w:rPr>
          <w:rFonts w:ascii="Arial" w:eastAsia="Arial" w:hAnsi="Arial" w:cs="Arial"/>
          <w:u w:color="000000"/>
        </w:rPr>
        <w:t xml:space="preserve"> </w:t>
      </w:r>
      <w:r w:rsidRPr="00DE5C99">
        <w:t>Технико-экономические показатели</w:t>
      </w:r>
      <w:bookmarkEnd w:id="36"/>
      <w:bookmarkEnd w:id="37"/>
      <w:r w:rsidRPr="00DE5C99">
        <w:rPr>
          <w:u w:color="000000"/>
        </w:rPr>
        <w:t xml:space="preserve"> </w:t>
      </w:r>
    </w:p>
    <w:p w14:paraId="207C5895" w14:textId="77777777" w:rsidR="00380A44" w:rsidRPr="00DE5C99" w:rsidRDefault="00380A44" w:rsidP="00B0151C">
      <w:pPr>
        <w:spacing w:after="3" w:line="360" w:lineRule="auto"/>
        <w:ind w:right="1028" w:firstLine="708"/>
      </w:pPr>
      <w:r w:rsidRPr="00DE5C99">
        <w:rPr>
          <w:rFonts w:eastAsia="Times New Roman" w:cs="Times New Roman"/>
        </w:rPr>
        <w:t xml:space="preserve">Используемые программы и инструменты должны находиться в открытом доступе и давать возможность работы с базовыми функциями на бесплатной основе. </w:t>
      </w:r>
    </w:p>
    <w:p w14:paraId="5D5F0FCA" w14:textId="2C5B81F9" w:rsidR="00380A44" w:rsidRPr="00DE5C99" w:rsidRDefault="00380A44" w:rsidP="00E81E49">
      <w:pPr>
        <w:pStyle w:val="3"/>
      </w:pPr>
      <w:bookmarkStart w:id="38" w:name="_Toc40784832"/>
      <w:bookmarkStart w:id="39" w:name="_Toc41478873"/>
      <w:r w:rsidRPr="00DE5C99">
        <w:rPr>
          <w:u w:color="000000"/>
        </w:rPr>
        <w:t>2.1.7.</w:t>
      </w:r>
      <w:r w:rsidRPr="00DE5C99">
        <w:rPr>
          <w:rFonts w:ascii="Arial" w:eastAsia="Arial" w:hAnsi="Arial" w:cs="Arial"/>
          <w:u w:color="000000"/>
        </w:rPr>
        <w:t xml:space="preserve"> </w:t>
      </w:r>
      <w:r w:rsidRPr="00DE5C99">
        <w:t>Стадии и этапы разработки</w:t>
      </w:r>
      <w:bookmarkEnd w:id="38"/>
      <w:bookmarkEnd w:id="39"/>
    </w:p>
    <w:p w14:paraId="22ED930C" w14:textId="77777777" w:rsidR="00380A44" w:rsidRPr="00DE5C99" w:rsidRDefault="00380A44" w:rsidP="00B0151C">
      <w:pPr>
        <w:numPr>
          <w:ilvl w:val="0"/>
          <w:numId w:val="19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Разработка архитектуры программы </w:t>
      </w:r>
    </w:p>
    <w:p w14:paraId="0F2F04F6" w14:textId="77777777" w:rsidR="00380A44" w:rsidRPr="00DE5C99" w:rsidRDefault="00380A44" w:rsidP="00B0151C">
      <w:pPr>
        <w:numPr>
          <w:ilvl w:val="0"/>
          <w:numId w:val="19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Анализ технологий разработки программного обеспечения </w:t>
      </w:r>
    </w:p>
    <w:p w14:paraId="19DDFD6D" w14:textId="77777777" w:rsidR="00380A44" w:rsidRPr="00DE5C99" w:rsidRDefault="00380A44" w:rsidP="00B0151C">
      <w:pPr>
        <w:numPr>
          <w:ilvl w:val="0"/>
          <w:numId w:val="19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Выбор СУБД, среды и языка разработки серверной части, инструментов веб-приложения </w:t>
      </w:r>
    </w:p>
    <w:p w14:paraId="745010F1" w14:textId="77777777" w:rsidR="00380A44" w:rsidRPr="00DE5C99" w:rsidRDefault="00380A44" w:rsidP="00B0151C">
      <w:pPr>
        <w:numPr>
          <w:ilvl w:val="0"/>
          <w:numId w:val="19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Реализация программного обеспечения  </w:t>
      </w:r>
    </w:p>
    <w:p w14:paraId="3EA6DF4B" w14:textId="77777777" w:rsidR="00380A44" w:rsidRPr="00DE5C99" w:rsidRDefault="00380A44" w:rsidP="00B0151C">
      <w:pPr>
        <w:numPr>
          <w:ilvl w:val="0"/>
          <w:numId w:val="19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Отладка и тестирование программы </w:t>
      </w:r>
    </w:p>
    <w:p w14:paraId="22D10FE6" w14:textId="77777777" w:rsidR="00380A44" w:rsidRPr="00DE5C99" w:rsidRDefault="00380A44" w:rsidP="00E81E49">
      <w:pPr>
        <w:pStyle w:val="3"/>
      </w:pPr>
      <w:bookmarkStart w:id="40" w:name="_Toc40784833"/>
      <w:bookmarkStart w:id="41" w:name="_Toc41478874"/>
      <w:r w:rsidRPr="00DE5C99">
        <w:rPr>
          <w:u w:color="000000"/>
        </w:rPr>
        <w:lastRenderedPageBreak/>
        <w:t>2.1.8.</w:t>
      </w:r>
      <w:r w:rsidRPr="00DE5C99">
        <w:rPr>
          <w:rFonts w:ascii="Arial" w:eastAsia="Arial" w:hAnsi="Arial" w:cs="Arial"/>
          <w:u w:color="000000"/>
        </w:rPr>
        <w:t xml:space="preserve"> </w:t>
      </w:r>
      <w:r w:rsidRPr="00DE5C99">
        <w:t>Порядок контроля;</w:t>
      </w:r>
      <w:bookmarkEnd w:id="40"/>
      <w:bookmarkEnd w:id="41"/>
      <w:r w:rsidRPr="00DE5C99">
        <w:rPr>
          <w:u w:color="000000"/>
        </w:rPr>
        <w:t xml:space="preserve"> </w:t>
      </w:r>
    </w:p>
    <w:p w14:paraId="495BA141" w14:textId="77777777" w:rsidR="00380A44" w:rsidRPr="00DE5C99" w:rsidRDefault="00380A44" w:rsidP="00B0151C">
      <w:pPr>
        <w:spacing w:line="360" w:lineRule="auto"/>
        <w:ind w:left="293" w:right="451" w:firstLine="52"/>
      </w:pPr>
      <w:r w:rsidRPr="00DE5C99">
        <w:rPr>
          <w:rFonts w:eastAsia="Times New Roman" w:cs="Times New Roman"/>
        </w:rPr>
        <w:t xml:space="preserve">Проверка системы осуществляется в 3 этапа: </w:t>
      </w:r>
    </w:p>
    <w:p w14:paraId="5B460504" w14:textId="77777777" w:rsidR="00380A44" w:rsidRPr="00DE5C99" w:rsidRDefault="00380A44" w:rsidP="00B0151C">
      <w:pPr>
        <w:numPr>
          <w:ilvl w:val="0"/>
          <w:numId w:val="20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Проверка логической структуры исходного кода </w:t>
      </w:r>
    </w:p>
    <w:p w14:paraId="283B5275" w14:textId="77777777" w:rsidR="00380A44" w:rsidRPr="00DE5C99" w:rsidRDefault="00380A44" w:rsidP="00B0151C">
      <w:pPr>
        <w:numPr>
          <w:ilvl w:val="0"/>
          <w:numId w:val="20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Тестирование базовых функций приложения </w:t>
      </w:r>
    </w:p>
    <w:p w14:paraId="06D70A7B" w14:textId="77777777" w:rsidR="00380A44" w:rsidRPr="00DE5C99" w:rsidRDefault="00380A44" w:rsidP="00B0151C">
      <w:pPr>
        <w:numPr>
          <w:ilvl w:val="0"/>
          <w:numId w:val="20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Правка интерфейсных объектов  </w:t>
      </w:r>
    </w:p>
    <w:p w14:paraId="0BDABEC3" w14:textId="77777777" w:rsidR="00380A44" w:rsidRPr="00DE5C99" w:rsidRDefault="00380A44" w:rsidP="00E81E49">
      <w:pPr>
        <w:pStyle w:val="2"/>
      </w:pPr>
      <w:bookmarkStart w:id="42" w:name="_Toc40784834"/>
      <w:bookmarkStart w:id="43" w:name="_Toc41478875"/>
      <w:r w:rsidRPr="00DE5C99">
        <w:t>2.2. Архитектура программного обеспечения</w:t>
      </w:r>
      <w:bookmarkEnd w:id="42"/>
      <w:bookmarkEnd w:id="43"/>
      <w:r w:rsidRPr="00DE5C99">
        <w:t xml:space="preserve"> </w:t>
      </w:r>
    </w:p>
    <w:p w14:paraId="61D4F935" w14:textId="77777777" w:rsidR="00380A44" w:rsidRPr="00DE5C99" w:rsidRDefault="00380A44" w:rsidP="00B0151C">
      <w:pPr>
        <w:spacing w:after="3" w:line="360" w:lineRule="auto"/>
        <w:ind w:right="451" w:firstLine="708"/>
      </w:pPr>
      <w:r w:rsidRPr="00DE5C99">
        <w:rPr>
          <w:rFonts w:eastAsia="Times New Roman" w:cs="Times New Roman"/>
        </w:rPr>
        <w:t xml:space="preserve">В соответствии с техническим заданием будущее приложение должно иметь трехзвенную систему: веб-приложение (представление), базу данных (модель) и логику на серверной части (контроллер). Основная цель применения этой концепции состоит в отделении бизнес-логики (модели) от её визуализации (представления, вида). За счёт такого разделения повышается возможность повторного использования кода.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 </w:t>
      </w:r>
    </w:p>
    <w:p w14:paraId="42695333" w14:textId="77777777" w:rsidR="00380A44" w:rsidRPr="00DE5C99" w:rsidRDefault="00380A44" w:rsidP="00E81E49">
      <w:pPr>
        <w:pStyle w:val="2"/>
      </w:pPr>
      <w:bookmarkStart w:id="44" w:name="_Toc40784835"/>
      <w:bookmarkStart w:id="45" w:name="_Toc41478876"/>
      <w:r w:rsidRPr="00DE5C99">
        <w:t>2.3. Выбор среды и языка разработки серверной части</w:t>
      </w:r>
      <w:bookmarkEnd w:id="44"/>
      <w:bookmarkEnd w:id="45"/>
      <w:r w:rsidRPr="00DE5C99">
        <w:t xml:space="preserve"> </w:t>
      </w:r>
    </w:p>
    <w:p w14:paraId="5DA9A969" w14:textId="77777777" w:rsidR="00380A44" w:rsidRPr="00DE5C99" w:rsidRDefault="00380A44" w:rsidP="00B0151C">
      <w:pPr>
        <w:spacing w:line="360" w:lineRule="auto"/>
        <w:ind w:left="293" w:right="451" w:firstLine="412"/>
      </w:pPr>
      <w:r w:rsidRPr="00DE5C99">
        <w:rPr>
          <w:rFonts w:eastAsia="Times New Roman" w:cs="Times New Roman"/>
        </w:rPr>
        <w:t xml:space="preserve">При выборе языка будем руководствоваться следующими факторами: </w:t>
      </w:r>
    </w:p>
    <w:p w14:paraId="50D511D6" w14:textId="7AAED60B" w:rsidR="00380A44" w:rsidRPr="00DE5C99" w:rsidRDefault="00DE5C99" w:rsidP="00B0151C">
      <w:pPr>
        <w:numPr>
          <w:ilvl w:val="0"/>
          <w:numId w:val="21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>Платформ независимый</w:t>
      </w:r>
      <w:r w:rsidR="00380A44" w:rsidRPr="00DE5C99">
        <w:rPr>
          <w:rFonts w:eastAsia="Times New Roman" w:cs="Times New Roman"/>
        </w:rPr>
        <w:t xml:space="preserve"> </w:t>
      </w:r>
    </w:p>
    <w:p w14:paraId="191A1FC7" w14:textId="77777777" w:rsidR="00380A44" w:rsidRPr="00DE5C99" w:rsidRDefault="00380A44" w:rsidP="00B0151C">
      <w:pPr>
        <w:numPr>
          <w:ilvl w:val="0"/>
          <w:numId w:val="21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Многопоточный  </w:t>
      </w:r>
    </w:p>
    <w:p w14:paraId="1A41D163" w14:textId="77777777" w:rsidR="00380A44" w:rsidRPr="00DE5C99" w:rsidRDefault="00380A44" w:rsidP="00B0151C">
      <w:pPr>
        <w:numPr>
          <w:ilvl w:val="0"/>
          <w:numId w:val="21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Динамический </w:t>
      </w:r>
    </w:p>
    <w:p w14:paraId="6A0A905D" w14:textId="77777777" w:rsidR="00380A44" w:rsidRPr="00DE5C99" w:rsidRDefault="00380A44" w:rsidP="00B0151C">
      <w:pPr>
        <w:numPr>
          <w:ilvl w:val="0"/>
          <w:numId w:val="21"/>
        </w:numPr>
        <w:spacing w:line="360" w:lineRule="auto"/>
        <w:ind w:right="451" w:hanging="360"/>
      </w:pPr>
      <w:r w:rsidRPr="00DE5C99">
        <w:rPr>
          <w:rFonts w:eastAsia="Times New Roman" w:cs="Times New Roman"/>
        </w:rPr>
        <w:t xml:space="preserve">Высокоуровневый </w:t>
      </w:r>
    </w:p>
    <w:p w14:paraId="325131FA" w14:textId="77777777" w:rsidR="00380A44" w:rsidRPr="00DE5C99" w:rsidRDefault="00380A44" w:rsidP="00CF2EEE">
      <w:pPr>
        <w:spacing w:line="360" w:lineRule="auto"/>
        <w:ind w:right="451" w:firstLine="705"/>
      </w:pPr>
      <w:r w:rsidRPr="00DE5C99">
        <w:rPr>
          <w:rFonts w:eastAsia="Times New Roman" w:cs="Times New Roman"/>
        </w:rPr>
        <w:t xml:space="preserve">Под динамическим в данном случае понимается, что программа может выполнять обширное количество задач во время обработки информации, которая может быть использовано для проверки и разрешения доступа к объектам на время выполнения. </w:t>
      </w:r>
    </w:p>
    <w:p w14:paraId="6FF716C3" w14:textId="299EB382" w:rsidR="00380A44" w:rsidRPr="00DE5C99" w:rsidRDefault="00380A44" w:rsidP="00CF2EEE">
      <w:pPr>
        <w:spacing w:line="360" w:lineRule="auto"/>
        <w:ind w:right="451" w:firstLine="705"/>
      </w:pPr>
      <w:r w:rsidRPr="00DE5C99">
        <w:rPr>
          <w:rFonts w:eastAsia="Times New Roman" w:cs="Times New Roman"/>
        </w:rPr>
        <w:t>Всем этим критериям удовлетворяет язык Python</w:t>
      </w:r>
      <w:r w:rsidR="00DE5C99" w:rsidRPr="00DE5C99">
        <w:rPr>
          <w:rFonts w:eastAsia="Times New Roman" w:cs="Times New Roman"/>
        </w:rPr>
        <w:t>3</w:t>
      </w:r>
      <w:r w:rsidRPr="00DE5C99">
        <w:rPr>
          <w:rFonts w:eastAsia="Times New Roman" w:cs="Times New Roman"/>
        </w:rPr>
        <w:t xml:space="preserve">. Основным достоинством является то, что с помощью данного языка можно «разбить» реализацию: интерфейс, работу с файлами и элементами формы организовать с помощью встроенных средств. </w:t>
      </w:r>
    </w:p>
    <w:p w14:paraId="753139F6" w14:textId="77777777" w:rsidR="00380A44" w:rsidRPr="00DE5C99" w:rsidRDefault="00380A44" w:rsidP="00B0151C">
      <w:pPr>
        <w:spacing w:after="214" w:line="360" w:lineRule="auto"/>
        <w:ind w:right="451" w:firstLine="705"/>
      </w:pPr>
      <w:r w:rsidRPr="00DE5C99">
        <w:rPr>
          <w:rFonts w:eastAsia="Times New Roman" w:cs="Times New Roman"/>
        </w:rPr>
        <w:lastRenderedPageBreak/>
        <w:t xml:space="preserve">При выборе среды разработки рассматриваются и другие возможные среды, которые помогут автоматизировать процесс разработки. Для разработки данной программы необходимо обеспечение средой следующих возможностей: </w:t>
      </w:r>
    </w:p>
    <w:p w14:paraId="7C898DC5" w14:textId="77777777" w:rsidR="00380A44" w:rsidRPr="00DE5C99" w:rsidRDefault="00380A44" w:rsidP="00E81E49">
      <w:pPr>
        <w:numPr>
          <w:ilvl w:val="0"/>
          <w:numId w:val="21"/>
        </w:numPr>
        <w:spacing w:after="26" w:line="360" w:lineRule="auto"/>
        <w:ind w:right="451" w:hanging="360"/>
      </w:pPr>
      <w:r w:rsidRPr="00DE5C99">
        <w:rPr>
          <w:rFonts w:eastAsia="Times New Roman" w:cs="Times New Roman"/>
        </w:rPr>
        <w:t xml:space="preserve">Удобные инструменты для отладки и поиска ошибок, в случае их возникновения; </w:t>
      </w:r>
    </w:p>
    <w:p w14:paraId="4410C510" w14:textId="24CA8180" w:rsidR="00380A44" w:rsidRPr="00DE5C99" w:rsidRDefault="00380A44" w:rsidP="00E81E49">
      <w:pPr>
        <w:numPr>
          <w:ilvl w:val="0"/>
          <w:numId w:val="21"/>
        </w:numPr>
        <w:spacing w:after="53" w:line="360" w:lineRule="auto"/>
        <w:ind w:right="451" w:hanging="360"/>
      </w:pPr>
      <w:r w:rsidRPr="00DE5C99">
        <w:rPr>
          <w:rFonts w:eastAsia="Times New Roman" w:cs="Times New Roman"/>
        </w:rPr>
        <w:t xml:space="preserve">Разработка более гибкой и надежной программы путем обработки </w:t>
      </w:r>
      <w:r w:rsidR="00DE5C99" w:rsidRPr="00DE5C99">
        <w:rPr>
          <w:rFonts w:eastAsia="Times New Roman" w:cs="Times New Roman"/>
        </w:rPr>
        <w:t>различных исключительных ситуаций,</w:t>
      </w:r>
      <w:r w:rsidRPr="00DE5C99">
        <w:rPr>
          <w:rFonts w:eastAsia="Times New Roman" w:cs="Times New Roman"/>
        </w:rPr>
        <w:t xml:space="preserve"> возникающих в результате некорректной работы программы; </w:t>
      </w:r>
    </w:p>
    <w:p w14:paraId="5264D273" w14:textId="77777777" w:rsidR="00380A44" w:rsidRPr="00DE5C99" w:rsidRDefault="00380A44" w:rsidP="00E81E49">
      <w:pPr>
        <w:numPr>
          <w:ilvl w:val="0"/>
          <w:numId w:val="21"/>
        </w:numPr>
        <w:spacing w:after="181" w:line="360" w:lineRule="auto"/>
        <w:ind w:right="451" w:hanging="360"/>
      </w:pPr>
      <w:r w:rsidRPr="00DE5C99">
        <w:rPr>
          <w:rFonts w:eastAsia="Times New Roman" w:cs="Times New Roman"/>
        </w:rPr>
        <w:t xml:space="preserve">Использование всплывающих подсказок во время написания кода программы, что обеспечивает значительное экономию времени и повышения уровня продуктивности. </w:t>
      </w:r>
    </w:p>
    <w:p w14:paraId="00EA653D" w14:textId="77777777" w:rsidR="00380A44" w:rsidRPr="00DE5C99" w:rsidRDefault="00380A44" w:rsidP="00B0151C">
      <w:pPr>
        <w:spacing w:after="3" w:line="360" w:lineRule="auto"/>
        <w:ind w:right="451" w:firstLine="705"/>
      </w:pPr>
      <w:r w:rsidRPr="00DE5C99">
        <w:rPr>
          <w:rFonts w:eastAsia="Times New Roman" w:cs="Times New Roman"/>
        </w:rPr>
        <w:t xml:space="preserve">Среда разработки </w:t>
      </w:r>
      <w:r w:rsidRPr="00DE5C99">
        <w:rPr>
          <w:rFonts w:eastAsia="Times New Roman" w:cs="Times New Roman"/>
          <w:b/>
        </w:rPr>
        <w:t>PyCharm</w:t>
      </w:r>
      <w:r w:rsidRPr="00DE5C99">
        <w:rPr>
          <w:rFonts w:eastAsia="Times New Roman" w:cs="Times New Roman"/>
        </w:rPr>
        <w:t xml:space="preserve"> поддерживает все эти возможности, а также многие другие, такие как: </w:t>
      </w:r>
    </w:p>
    <w:p w14:paraId="3B3A985F" w14:textId="77777777" w:rsidR="00380A44" w:rsidRPr="00DE5C99" w:rsidRDefault="00380A44" w:rsidP="00E81E49">
      <w:pPr>
        <w:numPr>
          <w:ilvl w:val="0"/>
          <w:numId w:val="21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Инструменты для запуска тестов и анализа покрытия кода, включая поддержку всех популярных фреймворков для тестирования; </w:t>
      </w:r>
    </w:p>
    <w:p w14:paraId="51F44BBB" w14:textId="77777777" w:rsidR="00380A44" w:rsidRPr="00DE5C99" w:rsidRDefault="00380A44" w:rsidP="00E81E49">
      <w:pPr>
        <w:numPr>
          <w:ilvl w:val="0"/>
          <w:numId w:val="21"/>
        </w:numPr>
        <w:spacing w:after="3" w:line="360" w:lineRule="auto"/>
        <w:ind w:right="451" w:hanging="360"/>
      </w:pPr>
      <w:r w:rsidRPr="00DE5C99">
        <w:rPr>
          <w:rFonts w:eastAsia="Times New Roman" w:cs="Times New Roman"/>
        </w:rPr>
        <w:t xml:space="preserve">Инструменты для работы с базами данных и SQL файлами, включая удобный клиент и редактор для схемы базы данных; </w:t>
      </w:r>
    </w:p>
    <w:p w14:paraId="240A145C" w14:textId="77777777" w:rsidR="00380A44" w:rsidRPr="00DE5C99" w:rsidRDefault="00380A44" w:rsidP="00E81E49">
      <w:pPr>
        <w:numPr>
          <w:ilvl w:val="0"/>
          <w:numId w:val="21"/>
        </w:numPr>
        <w:spacing w:after="154" w:line="360" w:lineRule="auto"/>
        <w:ind w:right="451" w:hanging="360"/>
      </w:pPr>
      <w:r w:rsidRPr="00DE5C99">
        <w:rPr>
          <w:rFonts w:eastAsia="Times New Roman" w:cs="Times New Roman"/>
        </w:rPr>
        <w:t xml:space="preserve">Окно классов для перехода по исходному коду по типам, а не файлам; </w:t>
      </w:r>
    </w:p>
    <w:p w14:paraId="31BBD594" w14:textId="77777777" w:rsidR="00380A44" w:rsidRPr="00DE5C99" w:rsidRDefault="00380A44" w:rsidP="00E81E49">
      <w:pPr>
        <w:numPr>
          <w:ilvl w:val="0"/>
          <w:numId w:val="21"/>
        </w:numPr>
        <w:spacing w:after="29" w:line="360" w:lineRule="auto"/>
        <w:ind w:right="451" w:hanging="360"/>
      </w:pPr>
      <w:r w:rsidRPr="00DE5C99">
        <w:rPr>
          <w:rFonts w:eastAsia="Times New Roman" w:cs="Times New Roman"/>
        </w:rPr>
        <w:t xml:space="preserve">Обозреватель документов для просмотра и поиска документации по продуктам на локальном компьютере или в Интернете; </w:t>
      </w:r>
    </w:p>
    <w:p w14:paraId="0DFD6589" w14:textId="77777777" w:rsidR="00380A44" w:rsidRPr="00DE5C99" w:rsidRDefault="00380A44" w:rsidP="00E81E49">
      <w:pPr>
        <w:numPr>
          <w:ilvl w:val="0"/>
          <w:numId w:val="21"/>
        </w:numPr>
        <w:spacing w:after="27" w:line="360" w:lineRule="auto"/>
        <w:ind w:right="451" w:hanging="360"/>
      </w:pPr>
      <w:r w:rsidRPr="00DE5C99">
        <w:rPr>
          <w:rFonts w:eastAsia="Times New Roman" w:cs="Times New Roman"/>
        </w:rPr>
        <w:t xml:space="preserve">Умное автодополнение, инструменты для анализа качества кода, удобная навигация, расширенные рефакторинги и форматирование; </w:t>
      </w:r>
    </w:p>
    <w:p w14:paraId="4D2CF948" w14:textId="77777777" w:rsidR="00380A44" w:rsidRPr="00DE5C99" w:rsidRDefault="00380A44" w:rsidP="00E81E49">
      <w:pPr>
        <w:numPr>
          <w:ilvl w:val="0"/>
          <w:numId w:val="21"/>
        </w:numPr>
        <w:spacing w:after="154" w:line="360" w:lineRule="auto"/>
        <w:ind w:right="451" w:hanging="360"/>
      </w:pPr>
      <w:r w:rsidRPr="00DE5C99">
        <w:rPr>
          <w:rFonts w:eastAsia="Times New Roman" w:cs="Times New Roman"/>
        </w:rPr>
        <w:t xml:space="preserve">Окно Свойства для настройки свойств и событий элементов управления в пользовательском интерфейсе. </w:t>
      </w:r>
    </w:p>
    <w:p w14:paraId="5164280E" w14:textId="77777777" w:rsidR="00380A44" w:rsidRPr="00DE5C99" w:rsidRDefault="00380A44" w:rsidP="00B0151C">
      <w:pPr>
        <w:spacing w:after="236" w:line="360" w:lineRule="auto"/>
        <w:ind w:right="451" w:firstLine="705"/>
      </w:pPr>
      <w:r w:rsidRPr="00DE5C99">
        <w:rPr>
          <w:rFonts w:eastAsia="Times New Roman" w:cs="Times New Roman"/>
        </w:rPr>
        <w:t xml:space="preserve">Среду разработки </w:t>
      </w:r>
      <w:r w:rsidRPr="00DE5C99">
        <w:rPr>
          <w:rFonts w:eastAsia="Times New Roman" w:cs="Times New Roman"/>
          <w:b/>
        </w:rPr>
        <w:t>PyCharm</w:t>
      </w:r>
      <w:r w:rsidRPr="00DE5C99">
        <w:rPr>
          <w:rFonts w:eastAsia="Times New Roman" w:cs="Times New Roman"/>
        </w:rPr>
        <w:t xml:space="preserve"> стоит рассматривать как интеллектуальную среду разработки, понимающую код. В процессе его </w:t>
      </w:r>
      <w:r w:rsidRPr="00DE5C99">
        <w:rPr>
          <w:rFonts w:eastAsia="Times New Roman" w:cs="Times New Roman"/>
        </w:rPr>
        <w:lastRenderedPageBreak/>
        <w:t xml:space="preserve">написания программистом она занимается построением синтаксического дерева, определением особенностей размещенных ссылок, анализом возможных путей исполнения операторов и передачи данных. </w:t>
      </w:r>
    </w:p>
    <w:p w14:paraId="0A618651" w14:textId="77777777" w:rsidR="00380A44" w:rsidRPr="00DE5C99" w:rsidRDefault="00380A44" w:rsidP="00E81E49">
      <w:pPr>
        <w:pStyle w:val="2"/>
      </w:pPr>
      <w:bookmarkStart w:id="46" w:name="_Toc40784836"/>
      <w:bookmarkStart w:id="47" w:name="_Toc41478877"/>
      <w:r w:rsidRPr="00DE5C99">
        <w:t>2.4. Используемые инструменты и технологии веб-приложения</w:t>
      </w:r>
      <w:bookmarkEnd w:id="46"/>
      <w:bookmarkEnd w:id="47"/>
      <w:r w:rsidRPr="00DE5C99">
        <w:t xml:space="preserve"> </w:t>
      </w:r>
    </w:p>
    <w:p w14:paraId="5A6A941C" w14:textId="77777777" w:rsidR="00380A44" w:rsidRPr="00DE5C99" w:rsidRDefault="00380A44" w:rsidP="00B0151C">
      <w:pPr>
        <w:spacing w:after="213" w:line="360" w:lineRule="auto"/>
        <w:ind w:right="451" w:firstLine="708"/>
      </w:pPr>
      <w:r w:rsidRPr="00DE5C99">
        <w:rPr>
          <w:rFonts w:eastAsia="Times New Roman" w:cs="Times New Roman"/>
        </w:rPr>
        <w:t xml:space="preserve">Для облегчения разработки веб-приложения нужно использовать фреймворки, которые являются набором шаблонов или заготовок, облегчающий разработку и объединение разных модулей программного проекта. </w:t>
      </w:r>
    </w:p>
    <w:p w14:paraId="45C0E956" w14:textId="77777777" w:rsidR="00380A44" w:rsidRPr="00DE5C99" w:rsidRDefault="00380A44" w:rsidP="00B0151C">
      <w:pPr>
        <w:spacing w:after="156" w:line="360" w:lineRule="auto"/>
        <w:ind w:right="451" w:firstLine="708"/>
      </w:pPr>
      <w:r w:rsidRPr="00DE5C99">
        <w:rPr>
          <w:rFonts w:eastAsia="Times New Roman" w:cs="Times New Roman"/>
        </w:rPr>
        <w:t xml:space="preserve">Необходимо провести анализ существующих фреймворков, с целью выявления наиболее подходящего для данного проекта. </w:t>
      </w:r>
    </w:p>
    <w:p w14:paraId="14C4690D" w14:textId="3F7508B3" w:rsidR="00380A44" w:rsidRPr="00DE5C99" w:rsidRDefault="00380A44" w:rsidP="00B0151C">
      <w:pPr>
        <w:spacing w:after="123" w:line="360" w:lineRule="auto"/>
        <w:ind w:right="451" w:firstLine="708"/>
      </w:pPr>
      <w:r w:rsidRPr="00DE5C99">
        <w:rPr>
          <w:rFonts w:eastAsia="Times New Roman" w:cs="Times New Roman"/>
        </w:rPr>
        <w:t xml:space="preserve">Одними из популярных фреймворков являются PHP-фреймворки Zend Framework и Symfony или Django, написанный на Python. </w:t>
      </w:r>
    </w:p>
    <w:p w14:paraId="4DFEE546" w14:textId="77777777" w:rsidR="00380A44" w:rsidRPr="00DE5C99" w:rsidRDefault="00380A44" w:rsidP="00B0151C">
      <w:pPr>
        <w:spacing w:after="3" w:line="360" w:lineRule="auto"/>
        <w:ind w:right="451" w:firstLine="708"/>
      </w:pPr>
      <w:r w:rsidRPr="00DE5C99">
        <w:rPr>
          <w:rFonts w:eastAsia="Times New Roman" w:cs="Times New Roman"/>
        </w:rPr>
        <w:t xml:space="preserve">Основным критерием выбора является язык разработки серверной части, который должен корректно взаимодействовать с Фреймворком.  </w:t>
      </w:r>
    </w:p>
    <w:p w14:paraId="30ABB0DE" w14:textId="07D6DCE0" w:rsidR="00380A44" w:rsidRPr="00DE5C99" w:rsidRDefault="00380A44" w:rsidP="00B0151C">
      <w:pPr>
        <w:spacing w:after="63" w:line="360" w:lineRule="auto"/>
        <w:ind w:right="451" w:firstLine="708"/>
      </w:pPr>
      <w:r w:rsidRPr="00DE5C99">
        <w:rPr>
          <w:rFonts w:eastAsia="Times New Roman" w:cs="Times New Roman"/>
        </w:rPr>
        <w:t>Анализируя различные инструменты, для разработки веб-приложения был выбран универсальный фреймворк с открытым исходным кодом Django написанный на Python</w:t>
      </w:r>
      <w:r w:rsidR="00DE5C99" w:rsidRPr="00DE5C99">
        <w:rPr>
          <w:rFonts w:eastAsia="Times New Roman" w:cs="Times New Roman"/>
        </w:rPr>
        <w:t>3</w:t>
      </w:r>
      <w:r w:rsidRPr="00DE5C99">
        <w:rPr>
          <w:rFonts w:eastAsia="Times New Roman" w:cs="Times New Roman"/>
        </w:rPr>
        <w:t xml:space="preserve">. </w:t>
      </w:r>
    </w:p>
    <w:p w14:paraId="45AD1229" w14:textId="455D8452" w:rsidR="00380A44" w:rsidRPr="00DE5C99" w:rsidRDefault="001F5028" w:rsidP="00E81E49">
      <w:pPr>
        <w:pStyle w:val="2"/>
      </w:pPr>
      <w:bookmarkStart w:id="48" w:name="_Toc40784837"/>
      <w:bookmarkStart w:id="49" w:name="_Toc41478878"/>
      <w:r w:rsidRPr="00DE5C99">
        <w:t>2.</w:t>
      </w:r>
      <w:r w:rsidR="001D43DE" w:rsidRPr="00DE5C99">
        <w:t>5</w:t>
      </w:r>
      <w:r w:rsidRPr="00DE5C99">
        <w:t>. Реализация</w:t>
      </w:r>
      <w:bookmarkEnd w:id="48"/>
      <w:bookmarkEnd w:id="49"/>
      <w:r w:rsidRPr="00DE5C99">
        <w:t xml:space="preserve"> </w:t>
      </w:r>
    </w:p>
    <w:p w14:paraId="2A247AAA" w14:textId="5856DAE8" w:rsidR="00380A44" w:rsidRPr="00DE5C99" w:rsidRDefault="00380A44" w:rsidP="00B0151C">
      <w:pPr>
        <w:spacing w:after="145" w:line="360" w:lineRule="auto"/>
        <w:ind w:left="-15" w:right="451" w:firstLine="723"/>
      </w:pPr>
      <w:r w:rsidRPr="00DE5C99">
        <w:rPr>
          <w:rFonts w:eastAsia="Times New Roman" w:cs="Times New Roman"/>
        </w:rPr>
        <w:t xml:space="preserve">Для работы с </w:t>
      </w:r>
      <w:r w:rsidRPr="00DE5C99">
        <w:rPr>
          <w:rFonts w:eastAsia="Times New Roman" w:cs="Times New Roman"/>
          <w:u w:color="0000FF"/>
        </w:rPr>
        <w:t>базой данных</w:t>
      </w:r>
      <w:r w:rsidRPr="00DE5C99">
        <w:rPr>
          <w:rFonts w:eastAsia="Times New Roman" w:cs="Times New Roman"/>
        </w:rPr>
        <w:t xml:space="preserve"> Django использует собственную технологию программирования, в которой модель данных описывается классами Python, и по ней генерируется схема </w:t>
      </w:r>
      <w:r w:rsidRPr="00DE5C99">
        <w:rPr>
          <w:rFonts w:eastAsia="Times New Roman" w:cs="Times New Roman"/>
          <w:u w:color="0000FF"/>
        </w:rPr>
        <w:t>базы данных</w:t>
      </w:r>
      <w:r w:rsidRPr="00DE5C99">
        <w:rPr>
          <w:rFonts w:eastAsia="Times New Roman" w:cs="Times New Roman"/>
        </w:rPr>
        <w:t>.</w:t>
      </w:r>
      <w:r w:rsidRPr="00DE5C99">
        <w:rPr>
          <w:rFonts w:ascii="Arial" w:eastAsia="Arial" w:hAnsi="Arial" w:cs="Arial"/>
          <w:sz w:val="12"/>
        </w:rPr>
        <w:t xml:space="preserve"> </w:t>
      </w:r>
      <w:r w:rsidRPr="00DE5C99">
        <w:rPr>
          <w:rFonts w:eastAsia="Times New Roman" w:cs="Times New Roman"/>
        </w:rPr>
        <w:t xml:space="preserve">В качестве среды разработки выбран редактор </w:t>
      </w:r>
      <w:r w:rsidRPr="00DE5C99">
        <w:rPr>
          <w:rFonts w:eastAsia="Times New Roman" w:cs="Times New Roman"/>
          <w:b/>
        </w:rPr>
        <w:t>PyCharm</w:t>
      </w:r>
      <w:r w:rsidRPr="00DE5C99">
        <w:rPr>
          <w:rFonts w:eastAsia="Times New Roman" w:cs="Times New Roman"/>
        </w:rPr>
        <w:t xml:space="preserve">. </w:t>
      </w:r>
    </w:p>
    <w:p w14:paraId="548285FA" w14:textId="6D5E554E" w:rsidR="00380A44" w:rsidRPr="00DE5C99" w:rsidRDefault="00380A44" w:rsidP="00E81E49">
      <w:pPr>
        <w:spacing w:after="116" w:line="360" w:lineRule="auto"/>
        <w:ind w:left="-5" w:right="433" w:hanging="10"/>
      </w:pPr>
      <w:r w:rsidRPr="00DE5C99">
        <w:rPr>
          <w:rFonts w:eastAsia="Times New Roman" w:cs="Times New Roman"/>
        </w:rPr>
        <w:t>В терминале PyCharm с помощью команды python manage.py runserver запускается сервер, выделяется адрес для localhost. В данном случае был выделен адрес 127.0.0.1:800</w:t>
      </w:r>
      <w:r w:rsidR="00B0151C">
        <w:rPr>
          <w:rFonts w:eastAsia="Times New Roman" w:cs="Times New Roman"/>
        </w:rPr>
        <w:t>0</w:t>
      </w:r>
      <w:r w:rsidRPr="00DE5C99">
        <w:rPr>
          <w:rFonts w:eastAsia="Times New Roman" w:cs="Times New Roman"/>
        </w:rPr>
        <w:t xml:space="preserve">. </w:t>
      </w:r>
    </w:p>
    <w:p w14:paraId="2E5AA6D5" w14:textId="77777777" w:rsidR="00380A44" w:rsidRPr="00DE5C99" w:rsidRDefault="00380A44" w:rsidP="00E81E49">
      <w:pPr>
        <w:spacing w:after="116" w:line="360" w:lineRule="auto"/>
        <w:ind w:left="-5" w:right="433" w:hanging="10"/>
      </w:pPr>
      <w:r w:rsidRPr="00DE5C99">
        <w:rPr>
          <w:rFonts w:eastAsia="Times New Roman" w:cs="Times New Roman"/>
        </w:rPr>
        <w:t xml:space="preserve">Информационная система составляется в первую очередь для администратора магазина электронной техники, поэтому в таблицу </w:t>
      </w:r>
      <w:r w:rsidRPr="00DE5C99">
        <w:rPr>
          <w:rFonts w:eastAsia="Times New Roman" w:cs="Times New Roman"/>
        </w:rPr>
        <w:lastRenderedPageBreak/>
        <w:t xml:space="preserve">«Авторизация» Администратор записывает email и пароль администратора. </w:t>
      </w:r>
    </w:p>
    <w:p w14:paraId="66BEF924" w14:textId="1219834C" w:rsidR="00380A44" w:rsidRPr="00DE5C99" w:rsidRDefault="00404E9C" w:rsidP="00B0151C">
      <w:pPr>
        <w:spacing w:after="208"/>
        <w:ind w:right="3689"/>
      </w:pPr>
      <w:r w:rsidRPr="00DE5C99">
        <w:rPr>
          <w:noProof/>
        </w:rPr>
        <w:drawing>
          <wp:inline distT="0" distB="0" distL="0" distR="0" wp14:anchorId="77CEBA38" wp14:editId="00F3610B">
            <wp:extent cx="4105275" cy="3190875"/>
            <wp:effectExtent l="171450" t="171450" r="200025" b="200025"/>
            <wp:docPr id="3747" name="Picture 3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" name="Picture 37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8CA05" w14:textId="17EDE8BC" w:rsidR="00380A44" w:rsidRPr="00DE5C99" w:rsidRDefault="00380A44" w:rsidP="00380A44">
      <w:pPr>
        <w:spacing w:after="194"/>
        <w:ind w:right="459"/>
        <w:jc w:val="center"/>
        <w:rPr>
          <w:sz w:val="24"/>
          <w:szCs w:val="24"/>
        </w:rPr>
      </w:pPr>
      <w:r w:rsidRPr="00DE5C99">
        <w:rPr>
          <w:rFonts w:eastAsia="Times New Roman" w:cs="Times New Roman"/>
          <w:szCs w:val="24"/>
        </w:rPr>
        <w:t>Рис. 1</w:t>
      </w:r>
      <w:r w:rsidR="00DB7A66">
        <w:rPr>
          <w:rFonts w:eastAsia="Times New Roman" w:cs="Times New Roman"/>
          <w:szCs w:val="24"/>
        </w:rPr>
        <w:t>6 -</w:t>
      </w:r>
      <w:r w:rsidRPr="00DE5C99">
        <w:rPr>
          <w:rFonts w:eastAsia="Times New Roman" w:cs="Times New Roman"/>
          <w:szCs w:val="24"/>
        </w:rPr>
        <w:t xml:space="preserve"> Интерфейс авторизации </w:t>
      </w:r>
    </w:p>
    <w:p w14:paraId="1A1B09E5" w14:textId="77777777" w:rsidR="00380A44" w:rsidRPr="00DE5C99" w:rsidRDefault="00380A44" w:rsidP="00380A44">
      <w:r w:rsidRPr="00DE5C99">
        <w:rPr>
          <w:rFonts w:eastAsia="Times New Roman" w:cs="Times New Roman"/>
        </w:rPr>
        <w:t xml:space="preserve"> </w:t>
      </w:r>
    </w:p>
    <w:p w14:paraId="1A575522" w14:textId="77777777" w:rsidR="00380A44" w:rsidRPr="00DE5C99" w:rsidRDefault="00380A44" w:rsidP="00380A44">
      <w:pPr>
        <w:spacing w:after="258"/>
        <w:ind w:left="-1" w:right="389"/>
        <w:jc w:val="right"/>
      </w:pPr>
      <w:r w:rsidRPr="00DE5C99">
        <w:rPr>
          <w:noProof/>
        </w:rPr>
        <w:drawing>
          <wp:inline distT="0" distB="0" distL="0" distR="0" wp14:anchorId="39AF25EB" wp14:editId="692C53A1">
            <wp:extent cx="6210300" cy="2524760"/>
            <wp:effectExtent l="152400" t="171450" r="190500" b="180340"/>
            <wp:docPr id="3770" name="Picture 3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" name="Picture 377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24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2369C302" w14:textId="1317D692" w:rsidR="00380A44" w:rsidRDefault="00380A44" w:rsidP="00380A44">
      <w:pPr>
        <w:spacing w:after="3" w:line="265" w:lineRule="auto"/>
        <w:ind w:left="2919" w:right="451" w:hanging="10"/>
        <w:rPr>
          <w:rFonts w:eastAsia="Times New Roman" w:cs="Times New Roman"/>
        </w:rPr>
      </w:pPr>
      <w:r w:rsidRPr="00DE5C99">
        <w:rPr>
          <w:rFonts w:eastAsia="Times New Roman" w:cs="Times New Roman"/>
        </w:rPr>
        <w:t>Рис. 1</w:t>
      </w:r>
      <w:r w:rsidR="00DB7A66">
        <w:rPr>
          <w:rFonts w:eastAsia="Times New Roman" w:cs="Times New Roman"/>
        </w:rPr>
        <w:t>6</w:t>
      </w:r>
      <w:r w:rsidRPr="00DE5C99">
        <w:rPr>
          <w:rFonts w:eastAsia="Times New Roman" w:cs="Times New Roman"/>
        </w:rPr>
        <w:t xml:space="preserve">.1 </w:t>
      </w:r>
      <w:r w:rsidR="00DB7A66">
        <w:rPr>
          <w:rFonts w:eastAsia="Times New Roman" w:cs="Times New Roman"/>
        </w:rPr>
        <w:t xml:space="preserve">- </w:t>
      </w:r>
      <w:r w:rsidRPr="00DE5C99">
        <w:rPr>
          <w:rFonts w:eastAsia="Times New Roman" w:cs="Times New Roman"/>
        </w:rPr>
        <w:t xml:space="preserve">Таблица «Авторизация». </w:t>
      </w:r>
    </w:p>
    <w:p w14:paraId="148F50CB" w14:textId="2A5EEFFE" w:rsidR="00B0151C" w:rsidRDefault="00B0151C" w:rsidP="00B0151C">
      <w:pPr>
        <w:spacing w:after="3" w:line="265" w:lineRule="auto"/>
        <w:ind w:right="451"/>
      </w:pPr>
      <w:r w:rsidRPr="00B0151C">
        <w:rPr>
          <w:noProof/>
        </w:rPr>
        <w:lastRenderedPageBreak/>
        <w:drawing>
          <wp:inline distT="0" distB="0" distL="0" distR="0" wp14:anchorId="6A027CEF" wp14:editId="27214096">
            <wp:extent cx="5600639" cy="2752725"/>
            <wp:effectExtent l="133350" t="114300" r="153035" b="1619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231" cy="2759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06CFEE" w14:textId="5E33121F" w:rsidR="00FC521B" w:rsidRPr="00DE5C99" w:rsidRDefault="00FC521B" w:rsidP="00FC521B">
      <w:pPr>
        <w:spacing w:after="211"/>
        <w:ind w:left="10" w:right="459" w:hanging="10"/>
        <w:jc w:val="center"/>
      </w:pPr>
      <w:r w:rsidRPr="00DE5C99">
        <w:rPr>
          <w:rFonts w:eastAsia="Times New Roman" w:cs="Times New Roman"/>
        </w:rPr>
        <w:t xml:space="preserve">Рис. </w:t>
      </w:r>
      <w:r>
        <w:rPr>
          <w:rFonts w:eastAsia="Times New Roman" w:cs="Times New Roman"/>
        </w:rPr>
        <w:t>17.1 -</w:t>
      </w:r>
      <w:r w:rsidRPr="00DE5C99">
        <w:rPr>
          <w:rFonts w:eastAsia="Times New Roman" w:cs="Times New Roman"/>
        </w:rPr>
        <w:t xml:space="preserve"> Главная страница сайта</w:t>
      </w:r>
      <w:r>
        <w:rPr>
          <w:rFonts w:eastAsia="Times New Roman" w:cs="Times New Roman"/>
        </w:rPr>
        <w:t xml:space="preserve"> (начало)</w:t>
      </w:r>
      <w:r w:rsidRPr="00DE5C99">
        <w:rPr>
          <w:rFonts w:eastAsia="Times New Roman" w:cs="Times New Roman"/>
        </w:rPr>
        <w:t xml:space="preserve">. </w:t>
      </w:r>
    </w:p>
    <w:p w14:paraId="2B6AEC69" w14:textId="684B08F3" w:rsidR="00380A44" w:rsidRDefault="00B0151C" w:rsidP="00380A44">
      <w:pPr>
        <w:ind w:left="-1"/>
      </w:pPr>
      <w:r w:rsidRPr="00B0151C">
        <w:rPr>
          <w:noProof/>
        </w:rPr>
        <w:drawing>
          <wp:inline distT="0" distB="0" distL="0" distR="0" wp14:anchorId="4B5BE32B" wp14:editId="0A23547A">
            <wp:extent cx="5612427" cy="3915201"/>
            <wp:effectExtent l="133350" t="114300" r="140970" b="1619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286" cy="3924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501083" w14:textId="60BE5820" w:rsidR="00FC521B" w:rsidRPr="00DE5C99" w:rsidRDefault="00FC521B" w:rsidP="00FC521B">
      <w:pPr>
        <w:spacing w:after="211"/>
        <w:ind w:left="10" w:right="459" w:hanging="10"/>
        <w:jc w:val="center"/>
      </w:pPr>
      <w:r w:rsidRPr="00DE5C99">
        <w:rPr>
          <w:rFonts w:eastAsia="Times New Roman" w:cs="Times New Roman"/>
        </w:rPr>
        <w:t xml:space="preserve">Рис. </w:t>
      </w:r>
      <w:r>
        <w:rPr>
          <w:rFonts w:eastAsia="Times New Roman" w:cs="Times New Roman"/>
        </w:rPr>
        <w:t>17.2 -</w:t>
      </w:r>
      <w:r w:rsidRPr="00DE5C99">
        <w:rPr>
          <w:rFonts w:eastAsia="Times New Roman" w:cs="Times New Roman"/>
        </w:rPr>
        <w:t xml:space="preserve"> Главная страница сайта</w:t>
      </w:r>
      <w:r>
        <w:rPr>
          <w:rFonts w:eastAsia="Times New Roman" w:cs="Times New Roman"/>
        </w:rPr>
        <w:t xml:space="preserve"> (продолжение), новые товары</w:t>
      </w:r>
      <w:r w:rsidRPr="00DE5C99">
        <w:rPr>
          <w:rFonts w:eastAsia="Times New Roman" w:cs="Times New Roman"/>
        </w:rPr>
        <w:t xml:space="preserve">. </w:t>
      </w:r>
    </w:p>
    <w:p w14:paraId="21A33C61" w14:textId="77777777" w:rsidR="00FC521B" w:rsidRPr="00DE5C99" w:rsidRDefault="00FC521B" w:rsidP="00380A44">
      <w:pPr>
        <w:ind w:left="-1"/>
      </w:pPr>
    </w:p>
    <w:p w14:paraId="1F08A41A" w14:textId="0147ADBA" w:rsidR="00B0151C" w:rsidRDefault="00B0151C" w:rsidP="00380A44">
      <w:pPr>
        <w:spacing w:after="150"/>
        <w:ind w:left="-1" w:right="389"/>
        <w:jc w:val="right"/>
        <w:rPr>
          <w:noProof/>
        </w:rPr>
      </w:pPr>
      <w:r w:rsidRPr="00B0151C">
        <w:rPr>
          <w:noProof/>
        </w:rPr>
        <w:lastRenderedPageBreak/>
        <w:drawing>
          <wp:inline distT="0" distB="0" distL="0" distR="0" wp14:anchorId="40BB0DA2" wp14:editId="174588BE">
            <wp:extent cx="5535977" cy="2477135"/>
            <wp:effectExtent l="171450" t="171450" r="179070" b="1708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9168" cy="2478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EC8CC94" w14:textId="7E1E6AEF" w:rsidR="00FC521B" w:rsidRPr="00DE5C99" w:rsidRDefault="00FC521B" w:rsidP="00FC521B">
      <w:pPr>
        <w:spacing w:after="211"/>
        <w:ind w:left="10" w:right="459" w:hanging="10"/>
        <w:jc w:val="center"/>
      </w:pPr>
      <w:r w:rsidRPr="00DE5C99">
        <w:rPr>
          <w:rFonts w:eastAsia="Times New Roman" w:cs="Times New Roman"/>
        </w:rPr>
        <w:t xml:space="preserve">Рис. </w:t>
      </w:r>
      <w:r>
        <w:rPr>
          <w:rFonts w:eastAsia="Times New Roman" w:cs="Times New Roman"/>
        </w:rPr>
        <w:t>17.3 -</w:t>
      </w:r>
      <w:r w:rsidRPr="00DE5C99">
        <w:rPr>
          <w:rFonts w:eastAsia="Times New Roman" w:cs="Times New Roman"/>
        </w:rPr>
        <w:t xml:space="preserve"> Главная страница сайта</w:t>
      </w:r>
      <w:r>
        <w:rPr>
          <w:rFonts w:eastAsia="Times New Roman" w:cs="Times New Roman"/>
        </w:rPr>
        <w:t xml:space="preserve"> (продолжение) группа смартфонов</w:t>
      </w:r>
      <w:r w:rsidRPr="00DE5C99">
        <w:rPr>
          <w:rFonts w:eastAsia="Times New Roman" w:cs="Times New Roman"/>
        </w:rPr>
        <w:t xml:space="preserve">. </w:t>
      </w:r>
    </w:p>
    <w:p w14:paraId="35E073D7" w14:textId="77777777" w:rsidR="00FC521B" w:rsidRDefault="00FC521B" w:rsidP="00380A44">
      <w:pPr>
        <w:spacing w:after="150"/>
        <w:ind w:left="-1" w:right="389"/>
        <w:jc w:val="right"/>
        <w:rPr>
          <w:noProof/>
        </w:rPr>
      </w:pPr>
    </w:p>
    <w:p w14:paraId="3FFC32F7" w14:textId="502FBFA3" w:rsidR="00380A44" w:rsidRPr="00DE5C99" w:rsidRDefault="00FC521B" w:rsidP="00380A44">
      <w:pPr>
        <w:spacing w:after="150"/>
        <w:ind w:left="-1" w:right="389"/>
        <w:jc w:val="right"/>
      </w:pPr>
      <w:r w:rsidRPr="00FC521B">
        <w:rPr>
          <w:rFonts w:eastAsia="Times New Roman" w:cs="Times New Roman"/>
          <w:noProof/>
        </w:rPr>
        <w:drawing>
          <wp:inline distT="0" distB="0" distL="0" distR="0" wp14:anchorId="52D7A58F" wp14:editId="2E9401A0">
            <wp:extent cx="5832722" cy="3094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6001" cy="30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44" w:rsidRPr="00DE5C99">
        <w:rPr>
          <w:rFonts w:eastAsia="Times New Roman" w:cs="Times New Roman"/>
        </w:rPr>
        <w:t xml:space="preserve"> </w:t>
      </w:r>
    </w:p>
    <w:p w14:paraId="493BF7C2" w14:textId="6F879A5E" w:rsidR="00380A44" w:rsidRPr="00DE5C99" w:rsidRDefault="00380A44" w:rsidP="00380A44">
      <w:pPr>
        <w:spacing w:after="211"/>
        <w:ind w:left="10" w:right="459" w:hanging="10"/>
        <w:jc w:val="center"/>
      </w:pPr>
      <w:r w:rsidRPr="00DE5C99">
        <w:rPr>
          <w:rFonts w:eastAsia="Times New Roman" w:cs="Times New Roman"/>
        </w:rPr>
        <w:t xml:space="preserve">Рис. </w:t>
      </w:r>
      <w:r w:rsidR="00DB7A66">
        <w:rPr>
          <w:rFonts w:eastAsia="Times New Roman" w:cs="Times New Roman"/>
        </w:rPr>
        <w:t>17</w:t>
      </w:r>
      <w:r w:rsidR="00FC521B">
        <w:rPr>
          <w:rFonts w:eastAsia="Times New Roman" w:cs="Times New Roman"/>
        </w:rPr>
        <w:t>.4</w:t>
      </w:r>
      <w:r w:rsidR="00DB7A66">
        <w:rPr>
          <w:rFonts w:eastAsia="Times New Roman" w:cs="Times New Roman"/>
        </w:rPr>
        <w:t xml:space="preserve"> -</w:t>
      </w:r>
      <w:r w:rsidRPr="00DE5C99">
        <w:rPr>
          <w:rFonts w:eastAsia="Times New Roman" w:cs="Times New Roman"/>
        </w:rPr>
        <w:t xml:space="preserve"> Главная страница сайта</w:t>
      </w:r>
      <w:r w:rsidR="00FC521B">
        <w:rPr>
          <w:rFonts w:eastAsia="Times New Roman" w:cs="Times New Roman"/>
        </w:rPr>
        <w:t xml:space="preserve"> (конец) группа </w:t>
      </w:r>
      <w:r w:rsidR="00B61628">
        <w:rPr>
          <w:rFonts w:eastAsia="Times New Roman" w:cs="Times New Roman"/>
        </w:rPr>
        <w:t>ноутбуки</w:t>
      </w:r>
      <w:r w:rsidRPr="00DE5C99">
        <w:rPr>
          <w:rFonts w:eastAsia="Times New Roman" w:cs="Times New Roman"/>
        </w:rPr>
        <w:t xml:space="preserve">. </w:t>
      </w:r>
    </w:p>
    <w:p w14:paraId="352F538F" w14:textId="77777777" w:rsidR="00380A44" w:rsidRPr="00DE5C99" w:rsidRDefault="00380A44" w:rsidP="00380A44">
      <w:pPr>
        <w:spacing w:after="153"/>
        <w:ind w:left="-1" w:right="389"/>
        <w:jc w:val="right"/>
      </w:pPr>
      <w:r w:rsidRPr="00DE5C99">
        <w:rPr>
          <w:noProof/>
        </w:rPr>
        <w:lastRenderedPageBreak/>
        <mc:AlternateContent>
          <mc:Choice Requires="wpg">
            <w:drawing>
              <wp:inline distT="0" distB="0" distL="0" distR="0" wp14:anchorId="5B09EC40" wp14:editId="26B94B49">
                <wp:extent cx="6210300" cy="7054503"/>
                <wp:effectExtent l="0" t="0" r="0" b="0"/>
                <wp:docPr id="49468" name="Group 49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7054503"/>
                          <a:chOff x="0" y="0"/>
                          <a:chExt cx="6210300" cy="7054503"/>
                        </a:xfrm>
                      </wpg:grpSpPr>
                      <wps:wsp>
                        <wps:cNvPr id="6128" name="Rectangle 6128"/>
                        <wps:cNvSpPr/>
                        <wps:spPr>
                          <a:xfrm>
                            <a:off x="5469890" y="685711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3A402" w14:textId="77777777" w:rsidR="00070A68" w:rsidRDefault="00070A68" w:rsidP="00380A44">
                              <w:r>
                                <w:rPr>
                                  <w:rFonts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2" name="Picture 613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490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4" name="Picture 613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42061" y="5030089"/>
                            <a:ext cx="4726305" cy="1985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09EC40" id="Group 49468" o:spid="_x0000_s1026" style="width:489pt;height:555.45pt;mso-position-horizontal-relative:char;mso-position-vertical-relative:line" coordsize="62103,705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">
                <v:rect id="Rectangle 6128" o:spid="_x0000_s1027" style="position:absolute;left:54698;top:6857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Tp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GSZgb3oQnIItfAAAA//8DAFBLAQItABQABgAIAAAAIQDb4fbL7gAAAIUBAAATAAAAAAAAAAAA&#10;AAAAAAAAAABbQ29udGVudF9UeXBlc10ueG1sUEsBAi0AFAAGAAgAAAAhAFr0LFu/AAAAFQEAAAsA&#10;AAAAAAAAAAAAAAAAHwEAAF9yZWxzLy5yZWxzUEsBAi0AFAAGAAgAAAAhAHCG9OnEAAAA3QAAAA8A&#10;AAAAAAAAAAAAAAAABwIAAGRycy9kb3ducmV2LnhtbFBLBQYAAAAAAwADALcAAAD4AgAAAAA=&#10;" filled="f" stroked="f">
                  <v:textbox inset="0,0,0,0">
                    <w:txbxContent>
                      <w:p w14:paraId="4723A402" w14:textId="77777777" w:rsidR="00070A68" w:rsidRDefault="00070A68" w:rsidP="00380A44">
                        <w:r>
                          <w:rPr>
                            <w:rFonts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32" o:spid="_x0000_s1028" type="#_x0000_t75" style="position:absolute;width:62103;height:49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">
                  <v:imagedata r:id="rId32" o:title=""/>
                </v:shape>
                <v:shape id="Picture 6134" o:spid="_x0000_s1029" type="#_x0000_t75" style="position:absolute;left:7420;top:50300;width:47263;height:1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">
                  <v:imagedata r:id="rId33" o:title=""/>
                </v:shape>
                <w10:anchorlock/>
              </v:group>
            </w:pict>
          </mc:Fallback>
        </mc:AlternateContent>
      </w:r>
      <w:r w:rsidRPr="00DE5C99">
        <w:rPr>
          <w:rFonts w:eastAsia="Times New Roman" w:cs="Times New Roman"/>
        </w:rPr>
        <w:t xml:space="preserve"> </w:t>
      </w:r>
    </w:p>
    <w:p w14:paraId="2C0E1344" w14:textId="29BBCB27" w:rsidR="00380A44" w:rsidRPr="00DE5C99" w:rsidRDefault="00380A44" w:rsidP="000E62EF">
      <w:pPr>
        <w:spacing w:after="3" w:line="265" w:lineRule="auto"/>
        <w:ind w:left="2747" w:right="451" w:hanging="10"/>
      </w:pPr>
      <w:r w:rsidRPr="00DE5C99">
        <w:rPr>
          <w:rFonts w:eastAsia="Times New Roman" w:cs="Times New Roman"/>
        </w:rPr>
        <w:t xml:space="preserve">Рис. </w:t>
      </w:r>
      <w:r w:rsidR="00DB7A66">
        <w:rPr>
          <w:rFonts w:eastAsia="Times New Roman" w:cs="Times New Roman"/>
        </w:rPr>
        <w:t>18 -</w:t>
      </w:r>
      <w:r w:rsidRPr="00DE5C99">
        <w:rPr>
          <w:rFonts w:eastAsia="Times New Roman" w:cs="Times New Roman"/>
        </w:rPr>
        <w:t xml:space="preserve"> Список таблиц базы данных. </w:t>
      </w:r>
    </w:p>
    <w:p w14:paraId="012AEB8F" w14:textId="0D02AC12" w:rsidR="00380A44" w:rsidRPr="00DE5C99" w:rsidRDefault="00DB7A66" w:rsidP="00380A44">
      <w:pPr>
        <w:spacing w:after="47" w:line="265" w:lineRule="auto"/>
        <w:ind w:left="293" w:right="451" w:hanging="10"/>
      </w:pPr>
      <w:r w:rsidRPr="00DB7A66">
        <w:rPr>
          <w:rFonts w:eastAsia="Times New Roman" w:cs="Times New Roman"/>
          <w:b/>
          <w:bCs/>
        </w:rPr>
        <w:t>Листинг 1.</w:t>
      </w:r>
      <w:r>
        <w:rPr>
          <w:rFonts w:eastAsia="Times New Roman" w:cs="Times New Roman"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62832AF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5D15178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64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price_purchasing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D33A9C6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lastRenderedPageBreak/>
        <w:t xml:space="preserve">    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discount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IntegerField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1204D8B7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supplier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5EFA9867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Supplier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EB5A2E6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category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29373895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ProductCategory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6827C9A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short_description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TextField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description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TextField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is_active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16F2FCEF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2DE2044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1E88701A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"%s, 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price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name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73414D0B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2B35874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0253E505" w14:textId="03DC60A7" w:rsidR="00380A44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Товары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707992A9" w14:textId="26A26820" w:rsidR="00DB7A66" w:rsidRPr="00DB7A66" w:rsidRDefault="00380A44" w:rsidP="00DB7A66">
      <w:pPr>
        <w:spacing w:after="3" w:line="386" w:lineRule="auto"/>
        <w:ind w:left="-15" w:right="451" w:firstLine="273"/>
        <w:rPr>
          <w:rFonts w:eastAsia="Times New Roman" w:cs="Times New Roman"/>
        </w:rPr>
      </w:pPr>
      <w:r w:rsidRPr="00DE5C99">
        <w:rPr>
          <w:rFonts w:eastAsia="Times New Roman" w:cs="Times New Roman"/>
        </w:rPr>
        <w:t xml:space="preserve">Каждый пункт обрабатывается отдельной моделью, берущую данные из БД. При пустом списке элементов, пункт не отображается. </w:t>
      </w:r>
    </w:p>
    <w:p w14:paraId="0AECE2CE" w14:textId="7BB89745" w:rsidR="00380A44" w:rsidRPr="00DE5C99" w:rsidRDefault="00DB7A66" w:rsidP="00DB7A66">
      <w:pPr>
        <w:spacing w:after="3" w:line="386" w:lineRule="auto"/>
        <w:ind w:left="-15" w:right="451" w:firstLine="273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2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61D38326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ProductInOrder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order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0A5B3E85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697A3580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product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106370C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51E95C40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nmb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IntegerField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084EFA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0E62EF">
        <w:rPr>
          <w:rFonts w:ascii="Courier New" w:eastAsia="Times New Roman" w:hAnsi="Courier New" w:cs="Courier New"/>
          <w:color w:val="008000"/>
          <w:szCs w:val="28"/>
          <w:lang w:val="en-US" w:eastAsia="ru-RU"/>
        </w:rPr>
        <w:t># price*nmb</w:t>
      </w:r>
    </w:p>
    <w:p w14:paraId="06EB6CF5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10BFB3D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is_active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256242D7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5AAEF2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name</w:t>
      </w:r>
    </w:p>
    <w:p w14:paraId="49A4D650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53BE8CE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502FA16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в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заказе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Товары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в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заказе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4E50BEF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price        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price_per_item        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print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nmb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0ABA166B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1FFACBCF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int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nmb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price_per_item </w:t>
      </w:r>
    </w:p>
    <w:p w14:paraId="73697BDE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30C1F247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super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ProductInOrder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1B7866B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750A0513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1C718E6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i/>
          <w:iCs/>
          <w:color w:val="FF8000"/>
          <w:szCs w:val="28"/>
          <w:lang w:val="en-US" w:eastAsia="ru-RU"/>
        </w:rPr>
        <w:t>@disable_for_loaddata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product_in_order_post_save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sender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instance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created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order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instance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order </w:t>
      </w:r>
    </w:p>
    <w:p w14:paraId="4B700F68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all_products_in_order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ProductInOrder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objects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filter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is_active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order_total_price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for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item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in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all_products_in_order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order_total_price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+=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item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total_price </w:t>
      </w:r>
    </w:p>
    <w:p w14:paraId="250BDF66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538624FE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instance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order_total_price     instance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force_update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5C46156A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</w:t>
      </w:r>
    </w:p>
    <w:p w14:paraId="07B067FE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post_save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connect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product_in_order_post_save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sender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ProductInOrder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167A8F74" w14:textId="77777777" w:rsidR="00DB7A66" w:rsidRDefault="00380A44" w:rsidP="00380A44">
      <w:pPr>
        <w:spacing w:after="3" w:line="386" w:lineRule="auto"/>
        <w:ind w:left="-15" w:right="451" w:firstLine="273"/>
        <w:rPr>
          <w:rFonts w:eastAsia="Times New Roman" w:cs="Times New Roman"/>
        </w:rPr>
      </w:pPr>
      <w:r w:rsidRPr="00DE5C99">
        <w:rPr>
          <w:rFonts w:eastAsia="Times New Roman" w:cs="Times New Roman"/>
        </w:rPr>
        <w:t xml:space="preserve">Каждый пункт обрабатывается отдельной моделью, берущую данные из БД. При пустом списке элементов, пункт не отображается. </w:t>
      </w:r>
    </w:p>
    <w:p w14:paraId="3B76CA39" w14:textId="41D6A0AD" w:rsidR="00380A44" w:rsidRPr="00DE5C99" w:rsidRDefault="00DB7A66" w:rsidP="00380A44">
      <w:pPr>
        <w:spacing w:after="3" w:line="386" w:lineRule="auto"/>
        <w:ind w:left="-15" w:right="451" w:firstLine="273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3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198FCC54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ProductInBasket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3C9E835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session_key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128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order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28226040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product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49D34C7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A28790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nmb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IntegerField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DB88DB7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0E62EF">
        <w:rPr>
          <w:rFonts w:ascii="Courier New" w:eastAsia="Times New Roman" w:hAnsi="Courier New" w:cs="Courier New"/>
          <w:color w:val="008000"/>
          <w:szCs w:val="28"/>
          <w:lang w:val="en-US" w:eastAsia="ru-RU"/>
        </w:rPr>
        <w:t># price*nmb</w:t>
      </w:r>
    </w:p>
    <w:p w14:paraId="7C215C79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lastRenderedPageBreak/>
        <w:t xml:space="preserve">    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26E59A99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is_active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5168B72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3947F9C9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name</w:t>
      </w:r>
    </w:p>
    <w:p w14:paraId="194675F4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3F27D4A0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7614E6C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в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корзине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Товары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в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корзине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price        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price_per_item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price_per_item</w:t>
      </w:r>
    </w:p>
    <w:p w14:paraId="1AE716C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int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nmb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price_per_item</w:t>
      </w:r>
    </w:p>
    <w:p w14:paraId="2E625F29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0EE97393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super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ProductInBasket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CBA561D" w14:textId="0A8DC487" w:rsidR="00380A44" w:rsidRPr="00DE5C99" w:rsidRDefault="00380A44" w:rsidP="00380A44">
      <w:pPr>
        <w:spacing w:after="5" w:line="248" w:lineRule="auto"/>
        <w:ind w:left="-5" w:right="6281" w:hanging="10"/>
        <w:rPr>
          <w:lang w:val="en-US"/>
        </w:rPr>
      </w:pPr>
    </w:p>
    <w:p w14:paraId="15BE29F8" w14:textId="77777777" w:rsidR="000E62EF" w:rsidRPr="000E62EF" w:rsidRDefault="000E62EF" w:rsidP="00380A44">
      <w:pPr>
        <w:spacing w:after="146"/>
        <w:ind w:left="-1" w:right="389"/>
        <w:jc w:val="right"/>
        <w:rPr>
          <w:noProof/>
          <w:lang w:val="en-US"/>
        </w:rPr>
      </w:pPr>
    </w:p>
    <w:p w14:paraId="23867073" w14:textId="14798A5F" w:rsidR="00380A44" w:rsidRPr="00DE5C99" w:rsidRDefault="00380A44" w:rsidP="00380A44">
      <w:pPr>
        <w:spacing w:after="146"/>
        <w:ind w:left="-1" w:right="389"/>
        <w:jc w:val="right"/>
      </w:pPr>
      <w:r w:rsidRPr="00DE5C99">
        <w:rPr>
          <w:noProof/>
        </w:rPr>
        <w:drawing>
          <wp:inline distT="0" distB="0" distL="0" distR="0" wp14:anchorId="1038314E" wp14:editId="62593CAC">
            <wp:extent cx="6210300" cy="2355011"/>
            <wp:effectExtent l="0" t="0" r="0" b="7620"/>
            <wp:docPr id="7491" name="Picture 7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7491"/>
                    <pic:cNvPicPr/>
                  </pic:nvPicPr>
                  <pic:blipFill rotWithShape="1">
                    <a:blip r:embed="rId34"/>
                    <a:srcRect b="12921"/>
                    <a:stretch/>
                  </pic:blipFill>
                  <pic:spPr bwMode="auto">
                    <a:xfrm>
                      <a:off x="0" y="0"/>
                      <a:ext cx="6210300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C99">
        <w:rPr>
          <w:rFonts w:eastAsia="Times New Roman" w:cs="Times New Roman"/>
        </w:rPr>
        <w:t xml:space="preserve"> </w:t>
      </w:r>
    </w:p>
    <w:p w14:paraId="3204BDD4" w14:textId="4C19DCF6" w:rsidR="00380A44" w:rsidRPr="00DE5C99" w:rsidRDefault="00380A44" w:rsidP="000E62EF">
      <w:pPr>
        <w:spacing w:after="155"/>
        <w:ind w:left="10" w:right="461" w:hanging="10"/>
        <w:jc w:val="center"/>
      </w:pPr>
      <w:r w:rsidRPr="00DE5C99">
        <w:rPr>
          <w:rFonts w:eastAsia="Times New Roman" w:cs="Times New Roman"/>
        </w:rPr>
        <w:t xml:space="preserve">Рис. </w:t>
      </w:r>
      <w:r w:rsidR="00DB7A66">
        <w:rPr>
          <w:rFonts w:eastAsia="Times New Roman" w:cs="Times New Roman"/>
        </w:rPr>
        <w:t>19 -</w:t>
      </w:r>
      <w:r w:rsidRPr="00DE5C99">
        <w:rPr>
          <w:rFonts w:eastAsia="Times New Roman" w:cs="Times New Roman"/>
        </w:rPr>
        <w:t xml:space="preserve"> Корзина.  </w:t>
      </w:r>
    </w:p>
    <w:p w14:paraId="584A4276" w14:textId="77777777" w:rsidR="00DB7A66" w:rsidRDefault="00380A44" w:rsidP="00E81E49">
      <w:pPr>
        <w:spacing w:after="3" w:line="360" w:lineRule="auto"/>
        <w:ind w:left="-15" w:right="451" w:firstLine="273"/>
        <w:rPr>
          <w:rFonts w:eastAsia="Times New Roman" w:cs="Times New Roman"/>
        </w:rPr>
      </w:pPr>
      <w:r w:rsidRPr="00DE5C99">
        <w:rPr>
          <w:rFonts w:eastAsia="Times New Roman" w:cs="Times New Roman"/>
        </w:rPr>
        <w:t xml:space="preserve">Каждый пункт обрабатывается отдельной моделью, берущую данные из БД. При пустом списке элементов, пункт не отображается. </w:t>
      </w:r>
    </w:p>
    <w:p w14:paraId="618B9491" w14:textId="1ADCB940" w:rsidR="00380A44" w:rsidRPr="00DE5C99" w:rsidRDefault="00DB7A66" w:rsidP="00E81E49">
      <w:pPr>
        <w:spacing w:after="3" w:line="360" w:lineRule="auto"/>
        <w:ind w:left="-15" w:right="451" w:firstLine="273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4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06F23F91" w14:textId="77777777" w:rsidR="000E62EF" w:rsidRPr="000E62EF" w:rsidRDefault="000E62EF" w:rsidP="000E62E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67D507B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Status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24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lastRenderedPageBreak/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is_active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6085380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71C2567A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Статус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name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Статус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заказа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Статусы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заказа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</w:p>
    <w:p w14:paraId="72EDD089" w14:textId="687BAC5F" w:rsidR="00380A44" w:rsidRPr="00DE5C99" w:rsidRDefault="00380A44" w:rsidP="00380A44">
      <w:pPr>
        <w:spacing w:after="290"/>
        <w:ind w:right="392"/>
        <w:jc w:val="center"/>
        <w:rPr>
          <w:lang w:val="en-US"/>
        </w:rPr>
      </w:pPr>
    </w:p>
    <w:p w14:paraId="28660C96" w14:textId="77777777" w:rsidR="00380A44" w:rsidRPr="00DE5C99" w:rsidRDefault="00380A44" w:rsidP="00E81E49">
      <w:pPr>
        <w:pStyle w:val="3"/>
      </w:pPr>
      <w:bookmarkStart w:id="50" w:name="_Toc40784838"/>
      <w:bookmarkStart w:id="51" w:name="_Toc41478879"/>
      <w:r w:rsidRPr="00DE5C99">
        <w:t xml:space="preserve">2.5.1. </w:t>
      </w:r>
      <w:r w:rsidRPr="00DE5C99">
        <w:rPr>
          <w:rStyle w:val="20"/>
          <w:b/>
          <w:szCs w:val="24"/>
        </w:rPr>
        <w:t>Организация</w:t>
      </w:r>
      <w:r w:rsidRPr="00DE5C99">
        <w:t xml:space="preserve"> просмотра истории заказов</w:t>
      </w:r>
      <w:bookmarkEnd w:id="50"/>
      <w:bookmarkEnd w:id="51"/>
      <w:r w:rsidRPr="00DE5C99">
        <w:t xml:space="preserve"> </w:t>
      </w:r>
    </w:p>
    <w:p w14:paraId="4A1806AF" w14:textId="14B059DD" w:rsidR="00380A44" w:rsidRPr="00DE5C99" w:rsidRDefault="00380A44" w:rsidP="000E62EF">
      <w:pPr>
        <w:spacing w:after="107" w:line="360" w:lineRule="auto"/>
        <w:ind w:right="451" w:firstLine="283"/>
      </w:pPr>
      <w:r w:rsidRPr="00DE5C99">
        <w:rPr>
          <w:rFonts w:eastAsia="Times New Roman" w:cs="Times New Roman"/>
        </w:rPr>
        <w:t xml:space="preserve">Нажав на вкладку «Заказы», пользователь может </w:t>
      </w:r>
      <w:r w:rsidR="000E62EF" w:rsidRPr="00DE5C99">
        <w:rPr>
          <w:rFonts w:eastAsia="Times New Roman" w:cs="Times New Roman"/>
        </w:rPr>
        <w:t>просмотреть историю</w:t>
      </w:r>
      <w:r w:rsidRPr="00DE5C99">
        <w:rPr>
          <w:rFonts w:eastAsia="Times New Roman" w:cs="Times New Roman"/>
        </w:rPr>
        <w:t xml:space="preserve"> заказов.  </w:t>
      </w:r>
    </w:p>
    <w:p w14:paraId="53E656D4" w14:textId="77777777" w:rsidR="00DB7A66" w:rsidRDefault="00380A44" w:rsidP="00E81E49">
      <w:pPr>
        <w:spacing w:after="3" w:line="360" w:lineRule="auto"/>
        <w:ind w:left="-15" w:right="451" w:firstLine="273"/>
        <w:rPr>
          <w:rFonts w:eastAsia="Times New Roman" w:cs="Times New Roman"/>
        </w:rPr>
      </w:pPr>
      <w:r w:rsidRPr="00DE5C99">
        <w:rPr>
          <w:rFonts w:eastAsia="Times New Roman" w:cs="Times New Roman"/>
        </w:rPr>
        <w:t xml:space="preserve">Каждый пункт обрабатывается отдельной моделью, берущую данные из БД. При пустом списке элементов, пункт не отображается. </w:t>
      </w:r>
    </w:p>
    <w:p w14:paraId="282EF3E6" w14:textId="3F2C9212" w:rsidR="00380A44" w:rsidRPr="00DE5C99" w:rsidRDefault="00DB7A66" w:rsidP="00E81E49">
      <w:pPr>
        <w:spacing w:after="3" w:line="360" w:lineRule="auto"/>
        <w:ind w:left="-15" w:right="451" w:firstLine="273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5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5E2FB0D1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669F1877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user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User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</w:p>
    <w:p w14:paraId="007A8592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                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7762DA92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0E62EF">
        <w:rPr>
          <w:rFonts w:ascii="Courier New" w:eastAsia="Times New Roman" w:hAnsi="Courier New" w:cs="Courier New"/>
          <w:color w:val="008000"/>
          <w:szCs w:val="28"/>
          <w:lang w:val="en-US" w:eastAsia="ru-RU"/>
        </w:rPr>
        <w:t># total price for all products in order</w:t>
      </w:r>
    </w:p>
    <w:p w14:paraId="26681D82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total_price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0340DD05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max_digits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6A6BC5A8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client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438AAAC1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Client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39C58E19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comments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TextField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status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Status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6AE922B5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0CE55A7D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%s 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id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status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name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55CD3411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3C535508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63F1DA1D" w14:textId="77777777" w:rsidR="000E62EF" w:rsidRPr="000E62EF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Заказы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super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save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**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kwargs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4122854E" w14:textId="62D428FC" w:rsidR="00380A44" w:rsidRPr="00DE5C99" w:rsidRDefault="00DB7A66" w:rsidP="000E62EF">
      <w:pPr>
        <w:spacing w:after="147"/>
        <w:ind w:left="-1" w:right="389"/>
      </w:pPr>
      <w:r w:rsidRPr="00DB7A66">
        <w:rPr>
          <w:rFonts w:eastAsia="Times New Roman" w:cs="Times New Roman"/>
          <w:b/>
          <w:bCs/>
        </w:rPr>
        <w:lastRenderedPageBreak/>
        <w:t xml:space="preserve">Листинг </w:t>
      </w:r>
      <w:r>
        <w:rPr>
          <w:rFonts w:eastAsia="Times New Roman" w:cs="Times New Roman"/>
          <w:b/>
          <w:bCs/>
        </w:rPr>
        <w:t>6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72374580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ProductCategory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4D7237D6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name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64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is_active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31D4DBCB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name</w:t>
      </w:r>
    </w:p>
    <w:p w14:paraId="4E00C66C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0EC9089C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515C0750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verbose_name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404E9C">
        <w:rPr>
          <w:rFonts w:ascii="Courier New" w:eastAsia="Times New Roman" w:hAnsi="Courier New" w:cs="Courier New"/>
          <w:color w:val="808080"/>
          <w:szCs w:val="28"/>
          <w:lang w:eastAsia="ru-RU"/>
        </w:rPr>
        <w:t>Категория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eastAsia="ru-RU"/>
        </w:rPr>
        <w:t>товара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52915C35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404E9C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verbose_name_plural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eastAsia="ru-RU"/>
        </w:rPr>
        <w:t>'Категория товаров'</w:t>
      </w:r>
    </w:p>
    <w:p w14:paraId="5EBF73B0" w14:textId="44BE1A94" w:rsidR="00380A44" w:rsidRPr="00DE5C99" w:rsidRDefault="00DB7A66" w:rsidP="000E62EF">
      <w:pPr>
        <w:spacing w:after="47" w:line="360" w:lineRule="auto"/>
        <w:ind w:right="451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7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776C82BF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ProductImage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18E0D279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product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03F733D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Product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3D8B93D2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image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ImageField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upload_to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'products_images/'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2EB2B04A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is_main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is_active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BooleanField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default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1821C7E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created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62FF75AF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7D52A951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67367418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updated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DateTimeField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2F10BDAC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30493A1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04474115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0E62EF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id</w:t>
      </w:r>
    </w:p>
    <w:p w14:paraId="3C986E3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3EC9E90F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62FEC88D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6360BCD6" w14:textId="77777777" w:rsidR="000E62EF" w:rsidRPr="000E62EF" w:rsidRDefault="000E62EF" w:rsidP="000E62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verbose_name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Фотография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05E237AF" w14:textId="43B4B82C" w:rsidR="00380A44" w:rsidRPr="00404E9C" w:rsidRDefault="000E62EF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verbose_name_plural </w:t>
      </w:r>
      <w:r w:rsidRPr="000E62EF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0E62EF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0E62EF">
        <w:rPr>
          <w:rFonts w:ascii="Courier New" w:eastAsia="Times New Roman" w:hAnsi="Courier New" w:cs="Courier New"/>
          <w:color w:val="808080"/>
          <w:szCs w:val="28"/>
          <w:lang w:eastAsia="ru-RU"/>
        </w:rPr>
        <w:t>Фотографии</w:t>
      </w:r>
      <w:r w:rsidRPr="000E62E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621A109E" w14:textId="1A2AC97B" w:rsidR="00DE5C99" w:rsidRDefault="00DB7A66" w:rsidP="00DE5C99">
      <w:pPr>
        <w:spacing w:after="145"/>
        <w:ind w:left="-1" w:right="389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8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009AD040" w14:textId="77777777" w:rsidR="00DE5C99" w:rsidRPr="00DE5C99" w:rsidRDefault="00DE5C99" w:rsidP="00DE5C9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E33E18B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Supplier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376082F9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supplier_name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64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supplier_country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64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C8D6426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supplier_address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2747C98B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max_length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128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80B94C5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lastRenderedPageBreak/>
        <w:t xml:space="preserve">    supplier_phone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</w:p>
    <w:p w14:paraId="3F56F0AE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max_length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48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55C1603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supplier_email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EmailField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comments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TextField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created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DateField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38C5198D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</w:t>
      </w:r>
      <w:r w:rsidRPr="00DE5C99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7C72135B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</w:t>
      </w:r>
      <w:r w:rsidRPr="00DE5C99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supplier_name</w:t>
      </w:r>
    </w:p>
    <w:p w14:paraId="3F5D81CB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01492CC8" w14:textId="77777777" w:rsidR="00DE5C99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</w:t>
      </w:r>
      <w:r w:rsidRPr="00DE5C99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6829A4D4" w14:textId="0F3D3D02" w:rsidR="00380A44" w:rsidRPr="00DE5C99" w:rsidRDefault="00DE5C99" w:rsidP="00DE5C99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   verbose_name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DE5C99">
        <w:rPr>
          <w:rFonts w:ascii="Courier New" w:eastAsia="Times New Roman" w:hAnsi="Courier New" w:cs="Courier New"/>
          <w:color w:val="808080"/>
          <w:szCs w:val="28"/>
          <w:lang w:eastAsia="ru-RU"/>
        </w:rPr>
        <w:t>Производитель</w:t>
      </w:r>
      <w:r w:rsidRPr="00DE5C99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 verbose_name_plural </w:t>
      </w:r>
      <w:r w:rsidRPr="00DE5C99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DE5C99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DE5C99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DE5C99">
        <w:rPr>
          <w:rFonts w:ascii="Courier New" w:eastAsia="Times New Roman" w:hAnsi="Courier New" w:cs="Courier New"/>
          <w:color w:val="808080"/>
          <w:szCs w:val="28"/>
          <w:lang w:eastAsia="ru-RU"/>
        </w:rPr>
        <w:t>Производители</w:t>
      </w:r>
      <w:r w:rsidRPr="00DE5C99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="00380A44" w:rsidRPr="00DE5C99">
        <w:rPr>
          <w:rFonts w:eastAsia="Times New Roman" w:cs="Times New Roman"/>
          <w:lang w:val="en-US"/>
        </w:rPr>
        <w:t xml:space="preserve"> </w:t>
      </w:r>
    </w:p>
    <w:p w14:paraId="00937F95" w14:textId="4DABB3C0" w:rsidR="00380A44" w:rsidRPr="00DE5C99" w:rsidRDefault="00DB7A66" w:rsidP="00E81E49">
      <w:pPr>
        <w:spacing w:after="47" w:line="360" w:lineRule="auto"/>
        <w:ind w:left="293" w:right="451" w:hanging="10"/>
      </w:pPr>
      <w:r w:rsidRPr="00DB7A66">
        <w:rPr>
          <w:rFonts w:eastAsia="Times New Roman" w:cs="Times New Roman"/>
          <w:b/>
          <w:bCs/>
        </w:rPr>
        <w:t xml:space="preserve">Листинг </w:t>
      </w:r>
      <w:r>
        <w:rPr>
          <w:rFonts w:eastAsia="Times New Roman" w:cs="Times New Roman"/>
          <w:b/>
          <w:bCs/>
        </w:rPr>
        <w:t>9</w:t>
      </w:r>
      <w:r w:rsidRPr="00DB7A66">
        <w:rPr>
          <w:rFonts w:eastAsia="Times New Roman" w:cs="Times New Roman"/>
          <w:b/>
          <w:bCs/>
        </w:rPr>
        <w:t>.</w:t>
      </w:r>
      <w:r>
        <w:rPr>
          <w:rFonts w:eastAsia="Times New Roman" w:cs="Times New Roman"/>
          <w:b/>
          <w:bCs/>
        </w:rPr>
        <w:t xml:space="preserve"> </w:t>
      </w:r>
      <w:r w:rsidR="00380A44" w:rsidRPr="00DE5C99">
        <w:rPr>
          <w:rFonts w:eastAsia="Times New Roman" w:cs="Times New Roman"/>
        </w:rPr>
        <w:t xml:space="preserve">Ниже отображена часть кода, ответственная за заказы. </w:t>
      </w:r>
    </w:p>
    <w:p w14:paraId="137916BB" w14:textId="77777777" w:rsidR="00404E9C" w:rsidRPr="00404E9C" w:rsidRDefault="00380A44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DB7A66">
        <w:rPr>
          <w:rFonts w:ascii="Consolas" w:eastAsia="Consolas" w:hAnsi="Consolas" w:cs="Consolas"/>
          <w:sz w:val="20"/>
        </w:rPr>
        <w:t xml:space="preserve"> </w:t>
      </w:r>
      <w:r w:rsidR="00404E9C"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="00404E9C"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="00404E9C" w:rsidRPr="00404E9C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Payment</w:t>
      </w:r>
      <w:r w:rsidR="00404E9C"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="00404E9C"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="00404E9C"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="00404E9C"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</w:t>
      </w:r>
      <w:r w:rsidR="00404E9C"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</w:p>
    <w:p w14:paraId="2769C499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payment_name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CharField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max_length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64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order_name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ForeignKey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Order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blank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on_delete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CASCADE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1FA7F20F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nds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price_nds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DecimalField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max_digits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10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decimal_places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2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FF0000"/>
          <w:szCs w:val="28"/>
          <w:lang w:val="en-US" w:eastAsia="ru-RU"/>
        </w:rPr>
        <w:t>0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comments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TextField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blank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null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default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None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created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updated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models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DateField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auto_now_add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False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,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auto_now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b/>
          <w:bCs/>
          <w:color w:val="880088"/>
          <w:szCs w:val="28"/>
          <w:lang w:val="en-US" w:eastAsia="ru-RU"/>
        </w:rPr>
        <w:t>True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</w:t>
      </w:r>
    </w:p>
    <w:p w14:paraId="08FDE013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def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FF00FF"/>
          <w:szCs w:val="28"/>
          <w:lang w:val="en-US" w:eastAsia="ru-RU"/>
        </w:rPr>
        <w:t>__str__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(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self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):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return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"%s"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%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self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.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payment_name</w:t>
      </w:r>
    </w:p>
    <w:p w14:paraId="0E89FC57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</w:p>
    <w:p w14:paraId="5EA25B5D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</w:t>
      </w:r>
      <w:r w:rsidRPr="00404E9C">
        <w:rPr>
          <w:rFonts w:ascii="Courier New" w:eastAsia="Times New Roman" w:hAnsi="Courier New" w:cs="Courier New"/>
          <w:b/>
          <w:bCs/>
          <w:color w:val="0000FF"/>
          <w:szCs w:val="28"/>
          <w:lang w:val="en-US" w:eastAsia="ru-RU"/>
        </w:rPr>
        <w:t>class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b/>
          <w:bCs/>
          <w:color w:val="000000"/>
          <w:szCs w:val="28"/>
          <w:lang w:val="en-US" w:eastAsia="ru-RU"/>
        </w:rPr>
        <w:t>Meta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:</w:t>
      </w:r>
    </w:p>
    <w:p w14:paraId="1597DCC0" w14:textId="77777777" w:rsidR="00404E9C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verbose_name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404E9C">
        <w:rPr>
          <w:rFonts w:ascii="Courier New" w:eastAsia="Times New Roman" w:hAnsi="Courier New" w:cs="Courier New"/>
          <w:color w:val="808080"/>
          <w:szCs w:val="28"/>
          <w:lang w:eastAsia="ru-RU"/>
        </w:rPr>
        <w:t>Платежка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23E13A66" w14:textId="410A8328" w:rsidR="00380A44" w:rsidRPr="00404E9C" w:rsidRDefault="00404E9C" w:rsidP="0040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Cs w:val="28"/>
          <w:lang w:val="en-US" w:eastAsia="ru-RU"/>
        </w:rPr>
      </w:pP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       verbose_name_plural </w:t>
      </w:r>
      <w:r w:rsidRPr="00404E9C">
        <w:rPr>
          <w:rFonts w:ascii="Courier New" w:eastAsia="Times New Roman" w:hAnsi="Courier New" w:cs="Courier New"/>
          <w:b/>
          <w:bCs/>
          <w:color w:val="000080"/>
          <w:szCs w:val="28"/>
          <w:lang w:val="en-US" w:eastAsia="ru-RU"/>
        </w:rPr>
        <w:t>=</w:t>
      </w:r>
      <w:r w:rsidRPr="00404E9C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 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  <w:r w:rsidRPr="00404E9C">
        <w:rPr>
          <w:rFonts w:ascii="Courier New" w:eastAsia="Times New Roman" w:hAnsi="Courier New" w:cs="Courier New"/>
          <w:color w:val="808080"/>
          <w:szCs w:val="28"/>
          <w:lang w:eastAsia="ru-RU"/>
        </w:rPr>
        <w:t>Платежки</w:t>
      </w:r>
      <w:r w:rsidRPr="00404E9C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>'</w:t>
      </w:r>
    </w:p>
    <w:p w14:paraId="7BE84F3F" w14:textId="128A2383" w:rsidR="00380A44" w:rsidRPr="00DE5C99" w:rsidRDefault="00380A44" w:rsidP="00380A44">
      <w:pPr>
        <w:spacing w:after="1" w:line="239" w:lineRule="auto"/>
        <w:ind w:left="-5" w:right="671" w:hanging="10"/>
        <w:rPr>
          <w:lang w:val="en-US"/>
        </w:rPr>
      </w:pPr>
      <w:r w:rsidRPr="00DE5C99">
        <w:rPr>
          <w:rFonts w:eastAsia="Times New Roman" w:cs="Times New Roman"/>
          <w:lang w:val="en-US"/>
        </w:rPr>
        <w:t xml:space="preserve"> </w:t>
      </w:r>
    </w:p>
    <w:p w14:paraId="1A351E3F" w14:textId="77777777" w:rsidR="00380A44" w:rsidRPr="00DE5C99" w:rsidRDefault="00380A44" w:rsidP="001D43DE">
      <w:pPr>
        <w:spacing w:after="104" w:line="360" w:lineRule="auto"/>
        <w:ind w:right="451" w:firstLine="708"/>
      </w:pPr>
      <w:r w:rsidRPr="00DE5C99">
        <w:rPr>
          <w:rFonts w:eastAsia="Times New Roman" w:cs="Times New Roman"/>
        </w:rPr>
        <w:t xml:space="preserve">Содержимое каждой таблицы можно просматривать, добавлять новые элементы, удалять элементы, искать нужную информацию.  </w:t>
      </w:r>
    </w:p>
    <w:p w14:paraId="02D62232" w14:textId="77777777" w:rsidR="00380A44" w:rsidRPr="00DE5C99" w:rsidRDefault="00380A44" w:rsidP="00380A44">
      <w:pPr>
        <w:spacing w:after="289"/>
        <w:ind w:left="708"/>
      </w:pPr>
      <w:r w:rsidRPr="00DE5C99">
        <w:rPr>
          <w:rFonts w:eastAsia="Times New Roman" w:cs="Times New Roman"/>
        </w:rPr>
        <w:t xml:space="preserve"> </w:t>
      </w:r>
    </w:p>
    <w:p w14:paraId="60E7AF65" w14:textId="4DB94965" w:rsidR="00380A44" w:rsidRPr="00DB7A66" w:rsidRDefault="00380A44" w:rsidP="00DB7A66">
      <w:pPr>
        <w:spacing w:after="292"/>
        <w:ind w:left="708"/>
      </w:pPr>
      <w:r w:rsidRPr="00DE5C99">
        <w:rPr>
          <w:rFonts w:eastAsia="Times New Roman" w:cs="Times New Roman"/>
        </w:rPr>
        <w:t xml:space="preserve">  </w:t>
      </w:r>
      <w:r w:rsidRPr="00DE5C99">
        <w:br w:type="page"/>
      </w:r>
    </w:p>
    <w:p w14:paraId="47F26CB4" w14:textId="3BB24D33" w:rsidR="00380A44" w:rsidRPr="00DE5C99" w:rsidRDefault="001D43DE" w:rsidP="001D43DE">
      <w:pPr>
        <w:pStyle w:val="1"/>
        <w:spacing w:line="360" w:lineRule="auto"/>
      </w:pPr>
      <w:bookmarkStart w:id="52" w:name="_Toc40784852"/>
      <w:bookmarkStart w:id="53" w:name="_Toc41478880"/>
      <w:r w:rsidRPr="00DE5C99">
        <w:lastRenderedPageBreak/>
        <w:t>ЗАКЛЮЧЕНИЕ</w:t>
      </w:r>
      <w:bookmarkEnd w:id="52"/>
      <w:bookmarkEnd w:id="53"/>
      <w:r w:rsidRPr="00DE5C99">
        <w:t xml:space="preserve">  </w:t>
      </w:r>
    </w:p>
    <w:p w14:paraId="3A41099C" w14:textId="60AF2DD0" w:rsidR="00380A44" w:rsidRPr="00DE5C99" w:rsidRDefault="00380A44" w:rsidP="00070A68">
      <w:pPr>
        <w:spacing w:line="360" w:lineRule="auto"/>
        <w:ind w:left="-15" w:right="451" w:firstLine="273"/>
      </w:pPr>
      <w:r w:rsidRPr="00DE5C99">
        <w:rPr>
          <w:rFonts w:eastAsia="Times New Roman" w:cs="Times New Roman"/>
        </w:rPr>
        <w:t>В рамках курсового проекта была реализована система</w:t>
      </w:r>
      <w:r w:rsidR="00E215DB">
        <w:rPr>
          <w:rFonts w:eastAsia="Times New Roman" w:cs="Times New Roman"/>
        </w:rPr>
        <w:t xml:space="preserve"> интернет-магазина</w:t>
      </w:r>
      <w:r w:rsidRPr="00DE5C99">
        <w:rPr>
          <w:rFonts w:eastAsia="Times New Roman" w:cs="Times New Roman"/>
        </w:rPr>
        <w:t>.</w:t>
      </w:r>
      <w:r w:rsidR="00E215DB">
        <w:rPr>
          <w:rFonts w:eastAsia="Times New Roman" w:cs="Times New Roman"/>
        </w:rPr>
        <w:t xml:space="preserve"> </w:t>
      </w:r>
      <w:r w:rsidRPr="00DE5C99">
        <w:rPr>
          <w:rFonts w:eastAsia="Times New Roman" w:cs="Times New Roman"/>
        </w:rPr>
        <w:t xml:space="preserve">С помощью разработанной программы можно существо сократить время на оформление услуг магазина электронной техники, уменьшить нагрузку на персонал и частично избавиться от бумажных документов.  </w:t>
      </w:r>
    </w:p>
    <w:p w14:paraId="546C9E71" w14:textId="09AC2FFC" w:rsidR="00D47BFF" w:rsidRDefault="00D47BFF" w:rsidP="00070A68">
      <w:pPr>
        <w:spacing w:line="360" w:lineRule="auto"/>
        <w:ind w:left="293" w:right="451" w:hanging="10"/>
        <w:rPr>
          <w:rFonts w:eastAsia="Times New Roman" w:cs="Times New Roman"/>
        </w:rPr>
      </w:pPr>
      <w:r>
        <w:rPr>
          <w:rFonts w:eastAsia="Times New Roman" w:cs="Times New Roman"/>
        </w:rPr>
        <w:t>Были успешно реализованы следующие задачи:</w:t>
      </w:r>
    </w:p>
    <w:p w14:paraId="2DB98B26" w14:textId="78F9ED3F" w:rsidR="00D47BFF" w:rsidRDefault="00D47BFF" w:rsidP="00070A68">
      <w:pPr>
        <w:pStyle w:val="ae"/>
        <w:numPr>
          <w:ilvl w:val="0"/>
          <w:numId w:val="30"/>
        </w:numPr>
        <w:spacing w:line="360" w:lineRule="auto"/>
        <w:ind w:right="451"/>
        <w:rPr>
          <w:rFonts w:eastAsia="Times New Roman" w:cs="Times New Roman"/>
        </w:rPr>
      </w:pPr>
      <w:r>
        <w:rPr>
          <w:rFonts w:eastAsia="Times New Roman" w:cs="Times New Roman"/>
        </w:rPr>
        <w:t>Автоматизация оформления заказов</w:t>
      </w:r>
    </w:p>
    <w:p w14:paraId="270F873E" w14:textId="40D67A2D" w:rsidR="00D47BFF" w:rsidRDefault="00D47BFF" w:rsidP="00070A68">
      <w:pPr>
        <w:pStyle w:val="ae"/>
        <w:numPr>
          <w:ilvl w:val="0"/>
          <w:numId w:val="30"/>
        </w:numPr>
        <w:spacing w:line="360" w:lineRule="auto"/>
        <w:ind w:right="451"/>
        <w:rPr>
          <w:rFonts w:eastAsia="Times New Roman" w:cs="Times New Roman"/>
        </w:rPr>
      </w:pPr>
      <w:r>
        <w:rPr>
          <w:rFonts w:eastAsia="Times New Roman" w:cs="Times New Roman"/>
        </w:rPr>
        <w:t>Сохранение информации о клиентах – добавление и удаление</w:t>
      </w:r>
    </w:p>
    <w:p w14:paraId="302C4980" w14:textId="77777777" w:rsidR="00D47BFF" w:rsidRDefault="00D47BFF" w:rsidP="00070A68">
      <w:pPr>
        <w:pStyle w:val="ae"/>
        <w:numPr>
          <w:ilvl w:val="0"/>
          <w:numId w:val="30"/>
        </w:numPr>
        <w:spacing w:line="360" w:lineRule="auto"/>
        <w:ind w:right="451"/>
        <w:rPr>
          <w:rFonts w:eastAsia="Times New Roman" w:cs="Times New Roman"/>
        </w:rPr>
      </w:pPr>
      <w:r>
        <w:rPr>
          <w:rFonts w:eastAsia="Times New Roman" w:cs="Times New Roman"/>
        </w:rPr>
        <w:t>Минимизировать присутствие рабочего персонала для контроля товаров</w:t>
      </w:r>
    </w:p>
    <w:p w14:paraId="71C92662" w14:textId="65388D03" w:rsidR="00D47BFF" w:rsidRDefault="00E215DB" w:rsidP="00070A68">
      <w:pPr>
        <w:pStyle w:val="ae"/>
        <w:numPr>
          <w:ilvl w:val="0"/>
          <w:numId w:val="30"/>
        </w:numPr>
        <w:spacing w:line="360" w:lineRule="auto"/>
        <w:ind w:right="451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Автоматизирована </w:t>
      </w:r>
      <w:r w:rsidR="00D47BFF" w:rsidRPr="00D47BFF">
        <w:rPr>
          <w:rFonts w:eastAsia="Times New Roman" w:cs="Times New Roman"/>
        </w:rPr>
        <w:t>регистраци</w:t>
      </w:r>
      <w:r>
        <w:rPr>
          <w:rFonts w:eastAsia="Times New Roman" w:cs="Times New Roman"/>
        </w:rPr>
        <w:t>я</w:t>
      </w:r>
      <w:r w:rsidR="00D47BFF">
        <w:rPr>
          <w:rFonts w:eastAsia="Times New Roman" w:cs="Times New Roman"/>
        </w:rPr>
        <w:t xml:space="preserve"> </w:t>
      </w:r>
      <w:r w:rsidR="00D47BFF" w:rsidRPr="00D47BFF">
        <w:rPr>
          <w:rFonts w:eastAsia="Times New Roman" w:cs="Times New Roman"/>
        </w:rPr>
        <w:t xml:space="preserve">входящих документов и наличия товара </w:t>
      </w:r>
      <w:r>
        <w:rPr>
          <w:rFonts w:eastAsia="Times New Roman" w:cs="Times New Roman"/>
        </w:rPr>
        <w:t>с помощью журнала событий</w:t>
      </w:r>
    </w:p>
    <w:p w14:paraId="4FC4177A" w14:textId="2DF54BC2" w:rsidR="00380A44" w:rsidRPr="00DE5C99" w:rsidRDefault="00D47BFF" w:rsidP="00070A68">
      <w:pPr>
        <w:spacing w:line="360" w:lineRule="auto"/>
        <w:ind w:left="-15" w:right="451" w:firstLine="273"/>
      </w:pPr>
      <w:r>
        <w:rPr>
          <w:rFonts w:eastAsia="Times New Roman" w:cs="Times New Roman"/>
        </w:rPr>
        <w:t>Также п</w:t>
      </w:r>
      <w:r w:rsidR="00380A44" w:rsidRPr="00DE5C99">
        <w:rPr>
          <w:rFonts w:eastAsia="Times New Roman" w:cs="Times New Roman"/>
        </w:rPr>
        <w:t xml:space="preserve">ри тестировании программы выявлены основные недочеты, связанные с вводом неправильных данных, проведен анализ основных проблем, которые могут возникнуть в процессе разработки и поддержки программного обеспечения. </w:t>
      </w:r>
    </w:p>
    <w:p w14:paraId="5E145A2C" w14:textId="77777777" w:rsidR="00380A44" w:rsidRPr="009A7BE0" w:rsidRDefault="00380A44" w:rsidP="00070A68">
      <w:pPr>
        <w:spacing w:line="360" w:lineRule="auto"/>
        <w:rPr>
          <w:rFonts w:eastAsia="Times New Roman" w:cs="Times New Roman"/>
          <w:b/>
          <w:sz w:val="36"/>
        </w:rPr>
      </w:pPr>
      <w:r w:rsidRPr="00DE5C99">
        <w:rPr>
          <w:rFonts w:eastAsia="Times New Roman" w:cs="Times New Roman"/>
          <w:b/>
          <w:sz w:val="36"/>
        </w:rPr>
        <w:br w:type="page"/>
      </w:r>
    </w:p>
    <w:p w14:paraId="2533EA7D" w14:textId="3CC6689C" w:rsidR="00380A44" w:rsidRPr="00DE5C99" w:rsidRDefault="00380A44" w:rsidP="001D43DE">
      <w:pPr>
        <w:pStyle w:val="1"/>
        <w:spacing w:line="360" w:lineRule="auto"/>
      </w:pPr>
      <w:bookmarkStart w:id="54" w:name="_Toc40784853"/>
      <w:bookmarkStart w:id="55" w:name="_Toc41478881"/>
      <w:r w:rsidRPr="00DE5C99">
        <w:lastRenderedPageBreak/>
        <w:t>ИСПОЛЬЗОВАННАЯ ЛИТЕРАТУРА</w:t>
      </w:r>
      <w:bookmarkEnd w:id="54"/>
      <w:bookmarkEnd w:id="55"/>
      <w:r w:rsidRPr="00DE5C99">
        <w:t xml:space="preserve"> </w:t>
      </w:r>
    </w:p>
    <w:p w14:paraId="753EC07A" w14:textId="41D67DB0" w:rsidR="000C3C14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</w:rPr>
      </w:pPr>
      <w:r w:rsidRPr="00E215DB">
        <w:rPr>
          <w:rStyle w:val="a4"/>
          <w:rFonts w:eastAsiaTheme="majorEastAsia"/>
          <w:color w:val="auto"/>
          <w:u w:val="none"/>
        </w:rPr>
        <w:t>Гаврилова Ю.М. Лекция №1 «</w:t>
      </w:r>
      <w:hyperlink r:id="rId35" w:tgtFrame="_blank" w:history="1">
        <w:r w:rsidR="00DB7A66" w:rsidRPr="00E215DB">
          <w:rPr>
            <w:rStyle w:val="a4"/>
            <w:rFonts w:eastAsiaTheme="majorEastAsia"/>
          </w:rPr>
          <w:t>06-04-2020-Лекция 01. Основные понятия и определения.pdf</w:t>
        </w:r>
      </w:hyperlink>
      <w:r w:rsidRPr="00E215DB">
        <w:rPr>
          <w:rStyle w:val="a4"/>
          <w:rFonts w:eastAsiaTheme="majorEastAsia"/>
          <w:color w:val="auto"/>
          <w:u w:val="none"/>
        </w:rPr>
        <w:t>»</w:t>
      </w:r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 </w:t>
      </w:r>
      <w:r w:rsidRPr="00E215DB">
        <w:t xml:space="preserve">(дата обращения </w:t>
      </w:r>
      <w:r w:rsidR="00917319" w:rsidRPr="00E215DB">
        <w:rPr>
          <w:lang w:val="en-US"/>
        </w:rPr>
        <w:t>23</w:t>
      </w:r>
      <w:r w:rsidRPr="00E215DB">
        <w:t>.0</w:t>
      </w:r>
      <w:r w:rsidR="00917319" w:rsidRPr="00E215DB">
        <w:rPr>
          <w:lang w:val="en-US"/>
        </w:rPr>
        <w:t>4</w:t>
      </w:r>
      <w:r w:rsidRPr="00E215DB">
        <w:t>.2020)</w:t>
      </w:r>
    </w:p>
    <w:p w14:paraId="2E2158C5" w14:textId="39F19CDE" w:rsidR="00DB7A66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</w:rPr>
      </w:pPr>
      <w:r w:rsidRPr="00E215DB">
        <w:rPr>
          <w:rStyle w:val="a4"/>
          <w:rFonts w:eastAsiaTheme="majorEastAsia"/>
          <w:color w:val="auto"/>
          <w:u w:val="none"/>
        </w:rPr>
        <w:t>Гаврилова Ю.М. Лекция №2 «</w:t>
      </w:r>
      <w:hyperlink r:id="rId36" w:tgtFrame="_blank" w:history="1">
        <w:r w:rsidR="00DB7A66" w:rsidRPr="00E215DB">
          <w:rPr>
            <w:rStyle w:val="a4"/>
            <w:rFonts w:eastAsiaTheme="majorEastAsia"/>
          </w:rPr>
          <w:t>06-04-2020-Лекция 02. Реляционная модель данных.pdf</w:t>
        </w:r>
      </w:hyperlink>
      <w:r w:rsidRPr="00E215DB">
        <w:rPr>
          <w:rStyle w:val="a4"/>
          <w:rFonts w:eastAsiaTheme="majorEastAsia"/>
          <w:color w:val="auto"/>
          <w:u w:val="none"/>
        </w:rPr>
        <w:t>»</w:t>
      </w:r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 </w:t>
      </w:r>
      <w:r w:rsidRPr="00E215DB">
        <w:t xml:space="preserve">(дата обращения </w:t>
      </w:r>
      <w:r w:rsidR="00917319" w:rsidRPr="00E215DB">
        <w:rPr>
          <w:lang w:val="en-US"/>
        </w:rPr>
        <w:t>24</w:t>
      </w:r>
      <w:r w:rsidRPr="00E215DB">
        <w:t>.0</w:t>
      </w:r>
      <w:r w:rsidR="00917319" w:rsidRPr="00E215DB">
        <w:rPr>
          <w:lang w:val="en-US"/>
        </w:rPr>
        <w:t>4</w:t>
      </w:r>
      <w:r w:rsidRPr="00E215DB">
        <w:t>.2020)</w:t>
      </w:r>
    </w:p>
    <w:p w14:paraId="67171F9D" w14:textId="77218B76" w:rsidR="00DB7A66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</w:rPr>
      </w:pPr>
      <w:r w:rsidRPr="00E215DB">
        <w:rPr>
          <w:rStyle w:val="a4"/>
          <w:rFonts w:eastAsiaTheme="majorEastAsia"/>
          <w:color w:val="auto"/>
          <w:u w:val="none"/>
        </w:rPr>
        <w:t>Гаврилова Ю.М. Лекция №3 «</w:t>
      </w:r>
      <w:hyperlink r:id="rId37" w:tgtFrame="_blank" w:history="1">
        <w:r w:rsidR="00DB7A66" w:rsidRPr="00E215DB">
          <w:rPr>
            <w:rStyle w:val="a4"/>
            <w:rFonts w:eastAsiaTheme="majorEastAsia"/>
          </w:rPr>
          <w:t>06-04-2020-Лекция 03. Семантическое моделирование данных.pdf</w:t>
        </w:r>
      </w:hyperlink>
      <w:r w:rsidRPr="00E215DB">
        <w:rPr>
          <w:rStyle w:val="a4"/>
          <w:rFonts w:eastAsiaTheme="majorEastAsia"/>
          <w:color w:val="auto"/>
          <w:u w:val="none"/>
        </w:rPr>
        <w:t>»</w:t>
      </w:r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 </w:t>
      </w:r>
      <w:r w:rsidRPr="00E215DB">
        <w:t xml:space="preserve">(дата обращения </w:t>
      </w:r>
      <w:r w:rsidR="00917319" w:rsidRPr="00E215DB">
        <w:rPr>
          <w:lang w:val="en-US"/>
        </w:rPr>
        <w:t>25</w:t>
      </w:r>
      <w:r w:rsidRPr="00E215DB">
        <w:t>.0</w:t>
      </w:r>
      <w:r w:rsidR="00917319" w:rsidRPr="00E215DB">
        <w:rPr>
          <w:lang w:val="en-US"/>
        </w:rPr>
        <w:t>4</w:t>
      </w:r>
      <w:r w:rsidRPr="00E215DB">
        <w:t>.2020)</w:t>
      </w:r>
    </w:p>
    <w:p w14:paraId="401CF3E7" w14:textId="19B4C7D1" w:rsidR="00DB7A66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</w:rPr>
      </w:pPr>
      <w:r w:rsidRPr="00E215DB">
        <w:rPr>
          <w:rStyle w:val="a4"/>
          <w:rFonts w:eastAsiaTheme="majorEastAsia"/>
          <w:color w:val="auto"/>
          <w:u w:val="none"/>
        </w:rPr>
        <w:t>Гаврилова Ю.М. Лекция №4 «</w:t>
      </w:r>
      <w:hyperlink r:id="rId38" w:tgtFrame="_blank" w:history="1">
        <w:r w:rsidR="00DB7A66" w:rsidRPr="00E215DB">
          <w:rPr>
            <w:rStyle w:val="a4"/>
            <w:rFonts w:eastAsiaTheme="majorEastAsia"/>
          </w:rPr>
          <w:t>06-04-2020-Лекция 04. Теория проектирования реляционных баз данных.pdf</w:t>
        </w:r>
      </w:hyperlink>
      <w:r w:rsidRPr="00E215DB">
        <w:rPr>
          <w:rStyle w:val="a4"/>
          <w:rFonts w:eastAsiaTheme="majorEastAsia"/>
          <w:color w:val="auto"/>
          <w:u w:val="none"/>
        </w:rPr>
        <w:t>»</w:t>
      </w:r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 </w:t>
      </w:r>
      <w:r w:rsidRPr="00E215DB">
        <w:t xml:space="preserve">(дата обращения </w:t>
      </w:r>
      <w:r w:rsidR="00917319" w:rsidRPr="00E215DB">
        <w:rPr>
          <w:lang w:val="en-US"/>
        </w:rPr>
        <w:t>26</w:t>
      </w:r>
      <w:r w:rsidRPr="00E215DB">
        <w:t>.</w:t>
      </w:r>
      <w:r w:rsidR="00917319" w:rsidRPr="00E215DB">
        <w:rPr>
          <w:lang w:val="en-US"/>
        </w:rPr>
        <w:t>04</w:t>
      </w:r>
      <w:r w:rsidRPr="00E215DB">
        <w:t>.2020)</w:t>
      </w:r>
    </w:p>
    <w:p w14:paraId="5D710D22" w14:textId="0DF3031A" w:rsidR="00DB7A66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</w:rPr>
      </w:pPr>
      <w:r w:rsidRPr="00E215DB">
        <w:rPr>
          <w:rStyle w:val="a4"/>
          <w:rFonts w:eastAsiaTheme="majorEastAsia"/>
          <w:color w:val="auto"/>
          <w:u w:val="none"/>
        </w:rPr>
        <w:t>Гаврилова Ю.М. Лекция №5 «</w:t>
      </w:r>
      <w:hyperlink r:id="rId39" w:tgtFrame="_blank" w:history="1">
        <w:r w:rsidR="00DB7A66" w:rsidRPr="00E215DB">
          <w:rPr>
            <w:rStyle w:val="a4"/>
            <w:rFonts w:eastAsiaTheme="majorEastAsia"/>
          </w:rPr>
          <w:t>06-04-2020-Лекция 05. Введение в SQL.pdf</w:t>
        </w:r>
      </w:hyperlink>
      <w:r w:rsidRPr="00E215DB">
        <w:rPr>
          <w:rStyle w:val="a4"/>
          <w:rFonts w:eastAsiaTheme="majorEastAsia"/>
          <w:color w:val="auto"/>
          <w:u w:val="none"/>
        </w:rPr>
        <w:t>»</w:t>
      </w:r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 </w:t>
      </w:r>
      <w:r w:rsidRPr="00E215DB">
        <w:t xml:space="preserve">(дата обращения </w:t>
      </w:r>
      <w:r w:rsidR="00917319" w:rsidRPr="00E215DB">
        <w:rPr>
          <w:lang w:val="en-US"/>
        </w:rPr>
        <w:t>27</w:t>
      </w:r>
      <w:r w:rsidRPr="00E215DB">
        <w:t>.0</w:t>
      </w:r>
      <w:r w:rsidR="00917319" w:rsidRPr="00E215DB">
        <w:rPr>
          <w:lang w:val="en-US"/>
        </w:rPr>
        <w:t>4</w:t>
      </w:r>
      <w:r w:rsidRPr="00E215DB">
        <w:t>.2020)</w:t>
      </w:r>
    </w:p>
    <w:p w14:paraId="4AA9E028" w14:textId="5FC30892" w:rsidR="00DB7A66" w:rsidRPr="00E215DB" w:rsidRDefault="00055E3E" w:rsidP="00E215DB">
      <w:pPr>
        <w:pStyle w:val="im-mess"/>
        <w:numPr>
          <w:ilvl w:val="0"/>
          <w:numId w:val="28"/>
        </w:numPr>
        <w:rPr>
          <w:rStyle w:val="a4"/>
          <w:rFonts w:eastAsiaTheme="majorEastAsia"/>
          <w:color w:val="auto"/>
          <w:lang w:val="en-US"/>
        </w:rPr>
      </w:pPr>
      <w:r w:rsidRPr="00E215DB">
        <w:rPr>
          <w:rStyle w:val="a4"/>
          <w:rFonts w:eastAsiaTheme="majorEastAsia"/>
          <w:color w:val="auto"/>
          <w:u w:val="none"/>
          <w:lang w:val="en-US"/>
        </w:rPr>
        <w:t>Django Software Foundation «</w:t>
      </w:r>
      <w:hyperlink r:id="rId40" w:history="1">
        <w:r w:rsidRPr="00E215DB">
          <w:rPr>
            <w:rStyle w:val="a4"/>
            <w:rFonts w:eastAsiaTheme="majorEastAsia"/>
            <w:lang w:val="en-US"/>
          </w:rPr>
          <w:t>https://www.djangoproject.com/</w:t>
        </w:r>
      </w:hyperlink>
      <w:r w:rsidRPr="00E215DB">
        <w:rPr>
          <w:rStyle w:val="a4"/>
          <w:rFonts w:eastAsiaTheme="majorEastAsia"/>
          <w:color w:val="auto"/>
          <w:u w:val="none"/>
          <w:lang w:val="en-US"/>
        </w:rPr>
        <w:t xml:space="preserve">» </w:t>
      </w:r>
      <w:r w:rsidRPr="00E215DB">
        <w:rPr>
          <w:lang w:val="en-US"/>
        </w:rPr>
        <w:t>(</w:t>
      </w:r>
      <w:r w:rsidRPr="00E215DB">
        <w:t>дата</w:t>
      </w:r>
      <w:r w:rsidRPr="00E215DB">
        <w:rPr>
          <w:lang w:val="en-US"/>
        </w:rPr>
        <w:t xml:space="preserve"> </w:t>
      </w:r>
      <w:r w:rsidRPr="00E215DB">
        <w:t>обращения</w:t>
      </w:r>
      <w:r w:rsidRPr="00E215DB">
        <w:rPr>
          <w:lang w:val="en-US"/>
        </w:rPr>
        <w:t xml:space="preserve"> </w:t>
      </w:r>
      <w:r w:rsidR="00917319" w:rsidRPr="00E215DB">
        <w:rPr>
          <w:lang w:val="en-US"/>
        </w:rPr>
        <w:t>27</w:t>
      </w:r>
      <w:r w:rsidRPr="00E215DB">
        <w:rPr>
          <w:lang w:val="en-US"/>
        </w:rPr>
        <w:t>.0</w:t>
      </w:r>
      <w:r w:rsidR="00917319" w:rsidRPr="00E215DB">
        <w:rPr>
          <w:lang w:val="en-US"/>
        </w:rPr>
        <w:t>3</w:t>
      </w:r>
      <w:r w:rsidRPr="00E215DB">
        <w:rPr>
          <w:lang w:val="en-US"/>
        </w:rPr>
        <w:t>.2020)</w:t>
      </w:r>
    </w:p>
    <w:p w14:paraId="5FB296C1" w14:textId="2FD13924" w:rsidR="00917319" w:rsidRPr="00E215DB" w:rsidRDefault="00055E3E" w:rsidP="00E215DB">
      <w:pPr>
        <w:pStyle w:val="im-mess"/>
        <w:numPr>
          <w:ilvl w:val="0"/>
          <w:numId w:val="28"/>
        </w:numPr>
        <w:rPr>
          <w:rFonts w:eastAsiaTheme="majorEastAsia"/>
          <w:u w:val="single"/>
        </w:rPr>
      </w:pPr>
      <w:r w:rsidRPr="00E215DB">
        <w:rPr>
          <w:rStyle w:val="a4"/>
          <w:rFonts w:eastAsiaTheme="majorEastAsia"/>
          <w:color w:val="auto"/>
          <w:u w:val="none"/>
          <w:lang w:val="en-US"/>
        </w:rPr>
        <w:t>Python</w:t>
      </w:r>
      <w:r w:rsidRPr="00E215DB">
        <w:rPr>
          <w:rStyle w:val="a4"/>
          <w:rFonts w:eastAsiaTheme="majorEastAsia"/>
          <w:color w:val="auto"/>
          <w:u w:val="none"/>
        </w:rPr>
        <w:t xml:space="preserve"> «</w:t>
      </w:r>
      <w:hyperlink r:id="rId41" w:history="1">
        <w:r w:rsidRPr="00E215DB">
          <w:rPr>
            <w:rStyle w:val="a4"/>
            <w:rFonts w:eastAsiaTheme="majorEastAsia"/>
            <w:lang w:val="en-US"/>
          </w:rPr>
          <w:t>https</w:t>
        </w:r>
        <w:r w:rsidRPr="00E215DB">
          <w:rPr>
            <w:rStyle w:val="a4"/>
            <w:rFonts w:eastAsiaTheme="majorEastAsia"/>
          </w:rPr>
          <w:t>://</w:t>
        </w:r>
        <w:r w:rsidRPr="00E215DB">
          <w:rPr>
            <w:rStyle w:val="a4"/>
            <w:rFonts w:eastAsiaTheme="majorEastAsia"/>
            <w:lang w:val="en-US"/>
          </w:rPr>
          <w:t>www</w:t>
        </w:r>
        <w:r w:rsidRPr="00E215DB">
          <w:rPr>
            <w:rStyle w:val="a4"/>
            <w:rFonts w:eastAsiaTheme="majorEastAsia"/>
          </w:rPr>
          <w:t>.</w:t>
        </w:r>
        <w:r w:rsidRPr="00E215DB">
          <w:rPr>
            <w:rStyle w:val="a4"/>
            <w:rFonts w:eastAsiaTheme="majorEastAsia"/>
            <w:lang w:val="en-US"/>
          </w:rPr>
          <w:t>python</w:t>
        </w:r>
        <w:r w:rsidRPr="00E215DB">
          <w:rPr>
            <w:rStyle w:val="a4"/>
            <w:rFonts w:eastAsiaTheme="majorEastAsia"/>
          </w:rPr>
          <w:t>.</w:t>
        </w:r>
        <w:r w:rsidRPr="00E215DB">
          <w:rPr>
            <w:rStyle w:val="a4"/>
            <w:rFonts w:eastAsiaTheme="majorEastAsia"/>
            <w:lang w:val="en-US"/>
          </w:rPr>
          <w:t>org</w:t>
        </w:r>
        <w:r w:rsidRPr="00E215DB">
          <w:rPr>
            <w:rStyle w:val="a4"/>
            <w:rFonts w:eastAsiaTheme="majorEastAsia"/>
          </w:rPr>
          <w:t>/</w:t>
        </w:r>
      </w:hyperlink>
      <w:r w:rsidRPr="00E215DB">
        <w:rPr>
          <w:rStyle w:val="a4"/>
          <w:rFonts w:eastAsiaTheme="majorEastAsia"/>
          <w:color w:val="auto"/>
          <w:u w:val="none"/>
        </w:rPr>
        <w:t xml:space="preserve">» </w:t>
      </w:r>
      <w:r w:rsidRPr="00E215DB">
        <w:t xml:space="preserve">(дата обращения </w:t>
      </w:r>
      <w:r w:rsidR="00917319" w:rsidRPr="00E215DB">
        <w:t>05</w:t>
      </w:r>
      <w:r w:rsidRPr="00E215DB">
        <w:t>.05.2020)</w:t>
      </w:r>
    </w:p>
    <w:p w14:paraId="6604B5BD" w14:textId="4B137BB9" w:rsidR="00055E3E" w:rsidRPr="00E215DB" w:rsidRDefault="00917319" w:rsidP="00E215DB">
      <w:pPr>
        <w:pStyle w:val="im-mess"/>
        <w:numPr>
          <w:ilvl w:val="0"/>
          <w:numId w:val="28"/>
        </w:numPr>
        <w:rPr>
          <w:rFonts w:eastAsiaTheme="majorEastAsia"/>
          <w:u w:val="single"/>
          <w:lang w:val="en-US"/>
        </w:rPr>
      </w:pPr>
      <w:r w:rsidRPr="00E215DB">
        <w:rPr>
          <w:lang w:val="en-US"/>
        </w:rPr>
        <w:t xml:space="preserve">W3Schools Online Web Tutorials </w:t>
      </w:r>
      <w:r w:rsidR="00055E3E" w:rsidRPr="00E215DB">
        <w:rPr>
          <w:lang w:val="en-US"/>
        </w:rPr>
        <w:t>«</w:t>
      </w:r>
      <w:hyperlink r:id="rId42" w:history="1">
        <w:r w:rsidR="00055E3E" w:rsidRPr="00E215DB">
          <w:rPr>
            <w:rStyle w:val="a4"/>
            <w:rFonts w:eastAsiaTheme="majorEastAsia"/>
            <w:lang w:val="en-US"/>
          </w:rPr>
          <w:t>http://w3schools.com/</w:t>
        </w:r>
      </w:hyperlink>
      <w:r w:rsidR="00055E3E" w:rsidRPr="00E215DB">
        <w:rPr>
          <w:rFonts w:eastAsiaTheme="majorEastAsia"/>
          <w:lang w:val="en-US"/>
        </w:rPr>
        <w:t xml:space="preserve">» </w:t>
      </w:r>
      <w:r w:rsidR="00055E3E" w:rsidRPr="00E215DB">
        <w:rPr>
          <w:lang w:val="en-US"/>
        </w:rPr>
        <w:t>(</w:t>
      </w:r>
      <w:r w:rsidR="00055E3E" w:rsidRPr="00E215DB">
        <w:t>дата</w:t>
      </w:r>
      <w:r w:rsidR="00055E3E" w:rsidRPr="00E215DB">
        <w:rPr>
          <w:lang w:val="en-US"/>
        </w:rPr>
        <w:t xml:space="preserve"> </w:t>
      </w:r>
      <w:r w:rsidR="00055E3E" w:rsidRPr="00E215DB">
        <w:t>обращения</w:t>
      </w:r>
      <w:r w:rsidR="00055E3E" w:rsidRPr="00E215DB">
        <w:rPr>
          <w:lang w:val="en-US"/>
        </w:rPr>
        <w:t xml:space="preserve"> </w:t>
      </w:r>
      <w:r w:rsidRPr="00E215DB">
        <w:rPr>
          <w:lang w:val="en-US"/>
        </w:rPr>
        <w:t>03</w:t>
      </w:r>
      <w:r w:rsidR="00055E3E" w:rsidRPr="00E215DB">
        <w:rPr>
          <w:lang w:val="en-US"/>
        </w:rPr>
        <w:t>.05.2020)</w:t>
      </w:r>
    </w:p>
    <w:p w14:paraId="6272DF55" w14:textId="25B08198" w:rsidR="00055E3E" w:rsidRPr="00E215DB" w:rsidRDefault="00055E3E" w:rsidP="00E215DB">
      <w:pPr>
        <w:pStyle w:val="im-mess"/>
        <w:numPr>
          <w:ilvl w:val="0"/>
          <w:numId w:val="28"/>
        </w:numPr>
        <w:rPr>
          <w:rFonts w:eastAsiaTheme="majorEastAsia"/>
          <w:u w:val="single"/>
        </w:rPr>
      </w:pPr>
      <w:r w:rsidRPr="00E215DB">
        <w:t>Animate.css «</w:t>
      </w:r>
      <w:hyperlink r:id="rId43" w:history="1">
        <w:r w:rsidRPr="00E215DB">
          <w:rPr>
            <w:rStyle w:val="a4"/>
            <w:rFonts w:eastAsiaTheme="majorEastAsia"/>
          </w:rPr>
          <w:t>https://animate.style/</w:t>
        </w:r>
      </w:hyperlink>
      <w:r w:rsidRPr="00E215DB">
        <w:rPr>
          <w:rFonts w:eastAsiaTheme="majorEastAsia"/>
        </w:rPr>
        <w:t xml:space="preserve">» </w:t>
      </w:r>
      <w:r w:rsidRPr="00E215DB">
        <w:t xml:space="preserve">(дата обращения </w:t>
      </w:r>
      <w:r w:rsidR="00917319" w:rsidRPr="00E215DB">
        <w:t>02</w:t>
      </w:r>
      <w:r w:rsidRPr="00E215DB">
        <w:t>.05.2020)</w:t>
      </w:r>
    </w:p>
    <w:p w14:paraId="4F3D1EA9" w14:textId="69851695" w:rsidR="00055E3E" w:rsidRPr="00E215DB" w:rsidRDefault="00055E3E" w:rsidP="00E215DB">
      <w:pPr>
        <w:pStyle w:val="im-mess"/>
        <w:numPr>
          <w:ilvl w:val="0"/>
          <w:numId w:val="28"/>
        </w:numPr>
        <w:rPr>
          <w:rFonts w:eastAsiaTheme="majorEastAsia"/>
          <w:u w:val="single"/>
        </w:rPr>
      </w:pPr>
      <w:r w:rsidRPr="00E215DB">
        <w:rPr>
          <w:rFonts w:eastAsiaTheme="majorEastAsia"/>
        </w:rPr>
        <w:t xml:space="preserve"> WebReference «</w:t>
      </w:r>
      <w:hyperlink r:id="rId44" w:history="1">
        <w:r w:rsidRPr="00E215DB">
          <w:rPr>
            <w:rStyle w:val="a4"/>
            <w:rFonts w:eastAsiaTheme="majorEastAsia"/>
          </w:rPr>
          <w:t>https://webref.ru/layout/html5-css3/list/use</w:t>
        </w:r>
      </w:hyperlink>
      <w:r w:rsidRPr="00E215DB">
        <w:rPr>
          <w:rFonts w:eastAsiaTheme="majorEastAsia"/>
        </w:rPr>
        <w:t xml:space="preserve">» </w:t>
      </w:r>
      <w:r w:rsidRPr="00E215DB">
        <w:t xml:space="preserve">(дата обращения </w:t>
      </w:r>
      <w:r w:rsidR="00917319" w:rsidRPr="00E215DB">
        <w:t>03</w:t>
      </w:r>
      <w:r w:rsidRPr="00E215DB">
        <w:t>.05.2020)</w:t>
      </w:r>
    </w:p>
    <w:p w14:paraId="492035C0" w14:textId="1B834276" w:rsidR="00055E3E" w:rsidRPr="00E215DB" w:rsidRDefault="00055E3E" w:rsidP="00E215DB">
      <w:pPr>
        <w:pStyle w:val="im-mess"/>
        <w:numPr>
          <w:ilvl w:val="0"/>
          <w:numId w:val="28"/>
        </w:numPr>
        <w:rPr>
          <w:rFonts w:eastAsiaTheme="majorEastAsia"/>
          <w:u w:val="single"/>
        </w:rPr>
      </w:pPr>
      <w:r w:rsidRPr="00E215DB">
        <w:t xml:space="preserve"> </w:t>
      </w:r>
      <w:r w:rsidRPr="00E215DB">
        <w:rPr>
          <w:lang w:val="en-US"/>
        </w:rPr>
        <w:t>Online</w:t>
      </w:r>
      <w:r w:rsidRPr="00E215DB">
        <w:t xml:space="preserve"> </w:t>
      </w:r>
      <w:r w:rsidRPr="00E215DB">
        <w:rPr>
          <w:lang w:val="en-US"/>
        </w:rPr>
        <w:t>diagram</w:t>
      </w:r>
      <w:r w:rsidRPr="00E215DB">
        <w:t xml:space="preserve"> «</w:t>
      </w:r>
      <w:hyperlink r:id="rId45" w:history="1">
        <w:r w:rsidRPr="00E215DB">
          <w:rPr>
            <w:rStyle w:val="a4"/>
            <w:rFonts w:eastAsiaTheme="majorEastAsia"/>
          </w:rPr>
          <w:t>https://www.draw.io/</w:t>
        </w:r>
      </w:hyperlink>
      <w:r w:rsidRPr="00E215DB">
        <w:t xml:space="preserve">» (дата обращения </w:t>
      </w:r>
      <w:r w:rsidR="00917319" w:rsidRPr="00E215DB">
        <w:t>02</w:t>
      </w:r>
      <w:r w:rsidRPr="00E215DB">
        <w:t>.05.2020)</w:t>
      </w:r>
    </w:p>
    <w:p w14:paraId="15996500" w14:textId="2EC50892" w:rsidR="00917319" w:rsidRPr="00E215DB" w:rsidRDefault="00917319" w:rsidP="00E215DB">
      <w:pPr>
        <w:pStyle w:val="im-mess"/>
        <w:numPr>
          <w:ilvl w:val="0"/>
          <w:numId w:val="28"/>
        </w:numPr>
      </w:pPr>
      <w:r w:rsidRPr="00E215DB">
        <w:t xml:space="preserve"> </w:t>
      </w:r>
      <w:r w:rsidRPr="00E215DB">
        <w:rPr>
          <w:lang w:val="en-US"/>
        </w:rPr>
        <w:t xml:space="preserve">Python Dersleri. Python teknolojileri hakkında dökümanlar. </w:t>
      </w:r>
      <w:r w:rsidRPr="00E215DB">
        <w:t>«</w:t>
      </w:r>
      <w:hyperlink r:id="rId46" w:history="1">
        <w:r w:rsidRPr="00E215DB">
          <w:rPr>
            <w:rStyle w:val="a4"/>
            <w:rFonts w:eastAsiaTheme="majorEastAsia"/>
            <w:lang w:val="en-US"/>
          </w:rPr>
          <w:t>https</w:t>
        </w:r>
        <w:r w:rsidRPr="00E215DB">
          <w:rPr>
            <w:rStyle w:val="a4"/>
            <w:rFonts w:eastAsiaTheme="majorEastAsia"/>
          </w:rPr>
          <w:t>://</w:t>
        </w:r>
        <w:r w:rsidRPr="00E215DB">
          <w:rPr>
            <w:rStyle w:val="a4"/>
            <w:rFonts w:eastAsiaTheme="majorEastAsia"/>
            <w:lang w:val="en-US"/>
          </w:rPr>
          <w:t>www</w:t>
        </w:r>
        <w:r w:rsidRPr="00E215DB">
          <w:rPr>
            <w:rStyle w:val="a4"/>
            <w:rFonts w:eastAsiaTheme="majorEastAsia"/>
          </w:rPr>
          <w:t>.</w:t>
        </w:r>
        <w:r w:rsidRPr="00E215DB">
          <w:rPr>
            <w:rStyle w:val="a4"/>
            <w:rFonts w:eastAsiaTheme="majorEastAsia"/>
            <w:lang w:val="en-US"/>
          </w:rPr>
          <w:t>pythondersleri</w:t>
        </w:r>
        <w:r w:rsidRPr="00E215DB">
          <w:rPr>
            <w:rStyle w:val="a4"/>
            <w:rFonts w:eastAsiaTheme="majorEastAsia"/>
          </w:rPr>
          <w:t>.</w:t>
        </w:r>
        <w:r w:rsidRPr="00E215DB">
          <w:rPr>
            <w:rStyle w:val="a4"/>
            <w:rFonts w:eastAsiaTheme="majorEastAsia"/>
            <w:lang w:val="en-US"/>
          </w:rPr>
          <w:t>com</w:t>
        </w:r>
        <w:r w:rsidRPr="00E215DB">
          <w:rPr>
            <w:rStyle w:val="a4"/>
            <w:rFonts w:eastAsiaTheme="majorEastAsia"/>
          </w:rPr>
          <w:t>/</w:t>
        </w:r>
        <w:r w:rsidRPr="00E215DB">
          <w:rPr>
            <w:rStyle w:val="a4"/>
            <w:rFonts w:eastAsiaTheme="majorEastAsia"/>
            <w:lang w:val="en-US"/>
          </w:rPr>
          <w:t>p</w:t>
        </w:r>
        <w:r w:rsidRPr="00E215DB">
          <w:rPr>
            <w:rStyle w:val="a4"/>
            <w:rFonts w:eastAsiaTheme="majorEastAsia"/>
          </w:rPr>
          <w:t>/</w:t>
        </w:r>
        <w:r w:rsidRPr="00E215DB">
          <w:rPr>
            <w:rStyle w:val="a4"/>
            <w:rFonts w:eastAsiaTheme="majorEastAsia"/>
            <w:lang w:val="en-US"/>
          </w:rPr>
          <w:t>django</w:t>
        </w:r>
        <w:r w:rsidRPr="00E215DB">
          <w:rPr>
            <w:rStyle w:val="a4"/>
            <w:rFonts w:eastAsiaTheme="majorEastAsia"/>
          </w:rPr>
          <w:t>-</w:t>
        </w:r>
        <w:r w:rsidRPr="00E215DB">
          <w:rPr>
            <w:rStyle w:val="a4"/>
            <w:rFonts w:eastAsiaTheme="majorEastAsia"/>
            <w:lang w:val="en-US"/>
          </w:rPr>
          <w:t>egitim</w:t>
        </w:r>
        <w:r w:rsidRPr="00E215DB">
          <w:rPr>
            <w:rStyle w:val="a4"/>
            <w:rFonts w:eastAsiaTheme="majorEastAsia"/>
          </w:rPr>
          <w:t>-</w:t>
        </w:r>
        <w:r w:rsidRPr="00E215DB">
          <w:rPr>
            <w:rStyle w:val="a4"/>
            <w:rFonts w:eastAsiaTheme="majorEastAsia"/>
            <w:lang w:val="en-US"/>
          </w:rPr>
          <w:t>serisi</w:t>
        </w:r>
        <w:r w:rsidRPr="00E215DB">
          <w:rPr>
            <w:rStyle w:val="a4"/>
            <w:rFonts w:eastAsiaTheme="majorEastAsia"/>
          </w:rPr>
          <w:t>.</w:t>
        </w:r>
        <w:r w:rsidRPr="00E215DB">
          <w:rPr>
            <w:rStyle w:val="a4"/>
            <w:rFonts w:eastAsiaTheme="majorEastAsia"/>
            <w:lang w:val="en-US"/>
          </w:rPr>
          <w:t>html</w:t>
        </w:r>
      </w:hyperlink>
      <w:r w:rsidRPr="00E215DB">
        <w:rPr>
          <w:rFonts w:eastAsiaTheme="majorEastAsia"/>
        </w:rPr>
        <w:t xml:space="preserve">» </w:t>
      </w:r>
      <w:r w:rsidRPr="00E215DB">
        <w:t xml:space="preserve">(дата обращения 02.05.2020) </w:t>
      </w:r>
    </w:p>
    <w:p w14:paraId="5976F067" w14:textId="3B7D6BD0" w:rsidR="00917319" w:rsidRPr="00E215DB" w:rsidRDefault="00E215DB" w:rsidP="00E215DB">
      <w:pPr>
        <w:pStyle w:val="im-mess"/>
        <w:numPr>
          <w:ilvl w:val="0"/>
          <w:numId w:val="28"/>
        </w:numPr>
        <w:rPr>
          <w:rStyle w:val="a4"/>
          <w:color w:val="auto"/>
          <w:u w:val="none"/>
          <w:lang w:val="en-US"/>
        </w:rPr>
      </w:pPr>
      <w:r w:rsidRPr="00070A68">
        <w:t xml:space="preserve"> </w:t>
      </w:r>
      <w:r w:rsidR="00917319" w:rsidRPr="00E215DB">
        <w:rPr>
          <w:lang w:val="en-US"/>
        </w:rPr>
        <w:t>Sqlite ile Veritabanı Programlama «</w:t>
      </w:r>
      <w:hyperlink r:id="rId47" w:history="1">
        <w:r w:rsidR="00917319" w:rsidRPr="00E215DB">
          <w:rPr>
            <w:rStyle w:val="a4"/>
            <w:rFonts w:eastAsiaTheme="majorEastAsia"/>
            <w:lang w:val="en-US"/>
          </w:rPr>
          <w:t>https://python-istihza.yazbel.com/standart_moduller/sqlite.html</w:t>
        </w:r>
      </w:hyperlink>
      <w:r w:rsidR="00917319" w:rsidRPr="00E215DB">
        <w:rPr>
          <w:rStyle w:val="a4"/>
          <w:rFonts w:eastAsiaTheme="majorEastAsia"/>
          <w:color w:val="auto"/>
          <w:u w:val="none"/>
          <w:lang w:val="en-US"/>
        </w:rPr>
        <w:t xml:space="preserve">» </w:t>
      </w:r>
      <w:r w:rsidR="00917319" w:rsidRPr="00E215DB">
        <w:rPr>
          <w:lang w:val="en-US"/>
        </w:rPr>
        <w:t>(</w:t>
      </w:r>
      <w:r w:rsidR="00917319" w:rsidRPr="00E215DB">
        <w:t>дата</w:t>
      </w:r>
      <w:r w:rsidR="00917319" w:rsidRPr="00E215DB">
        <w:rPr>
          <w:lang w:val="en-US"/>
        </w:rPr>
        <w:t xml:space="preserve"> </w:t>
      </w:r>
      <w:r w:rsidR="00917319" w:rsidRPr="00E215DB">
        <w:t>обращения</w:t>
      </w:r>
      <w:r w:rsidR="00917319" w:rsidRPr="00E215DB">
        <w:rPr>
          <w:lang w:val="en-US"/>
        </w:rPr>
        <w:t xml:space="preserve"> 04.05.2020)</w:t>
      </w:r>
    </w:p>
    <w:p w14:paraId="3EEF83E8" w14:textId="52694A66" w:rsidR="00F84A13" w:rsidRPr="00917319" w:rsidRDefault="00F84A13" w:rsidP="000C3C14">
      <w:pPr>
        <w:rPr>
          <w:rFonts w:eastAsia="Times New Roman" w:cs="Times New Roman"/>
          <w:szCs w:val="28"/>
          <w:lang w:val="en-US" w:eastAsia="zh-CN"/>
        </w:rPr>
      </w:pPr>
    </w:p>
    <w:sectPr w:rsidR="00F84A13" w:rsidRPr="00917319" w:rsidSect="00703D68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F3C0F" w14:textId="77777777" w:rsidR="00521A58" w:rsidRDefault="00521A58" w:rsidP="00CE6999">
      <w:r>
        <w:separator/>
      </w:r>
    </w:p>
  </w:endnote>
  <w:endnote w:type="continuationSeparator" w:id="0">
    <w:p w14:paraId="6236D00A" w14:textId="77777777" w:rsidR="00521A58" w:rsidRDefault="00521A58" w:rsidP="00CE6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8528087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1C027B0" w14:textId="1B79924C" w:rsidR="00070A68" w:rsidRPr="00703D68" w:rsidRDefault="00070A68">
        <w:pPr>
          <w:pStyle w:val="a7"/>
          <w:jc w:val="right"/>
          <w:rPr>
            <w:rFonts w:cs="Times New Roman"/>
            <w:szCs w:val="28"/>
          </w:rPr>
        </w:pPr>
        <w:r w:rsidRPr="00703D68">
          <w:rPr>
            <w:rFonts w:cs="Times New Roman"/>
            <w:szCs w:val="28"/>
          </w:rPr>
          <w:fldChar w:fldCharType="begin"/>
        </w:r>
        <w:r w:rsidRPr="00703D68">
          <w:rPr>
            <w:rFonts w:cs="Times New Roman"/>
            <w:szCs w:val="28"/>
          </w:rPr>
          <w:instrText>PAGE   \* MERGEFORMAT</w:instrText>
        </w:r>
        <w:r w:rsidRPr="00703D68">
          <w:rPr>
            <w:rFonts w:cs="Times New Roman"/>
            <w:szCs w:val="28"/>
          </w:rPr>
          <w:fldChar w:fldCharType="separate"/>
        </w:r>
        <w:r w:rsidRPr="00703D68">
          <w:rPr>
            <w:rFonts w:cs="Times New Roman"/>
            <w:szCs w:val="28"/>
          </w:rPr>
          <w:t>2</w:t>
        </w:r>
        <w:r w:rsidRPr="00703D68">
          <w:rPr>
            <w:rFonts w:cs="Times New Roman"/>
            <w:szCs w:val="28"/>
          </w:rPr>
          <w:fldChar w:fldCharType="end"/>
        </w:r>
      </w:p>
    </w:sdtContent>
  </w:sdt>
  <w:p w14:paraId="4F97DB17" w14:textId="77777777" w:rsidR="00070A68" w:rsidRDefault="00070A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5D1D9" w14:textId="77777777" w:rsidR="00521A58" w:rsidRDefault="00521A58" w:rsidP="00CE6999">
      <w:r>
        <w:separator/>
      </w:r>
    </w:p>
  </w:footnote>
  <w:footnote w:type="continuationSeparator" w:id="0">
    <w:p w14:paraId="512D290F" w14:textId="77777777" w:rsidR="00521A58" w:rsidRDefault="00521A58" w:rsidP="00CE6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37E24E6"/>
    <w:multiLevelType w:val="hybridMultilevel"/>
    <w:tmpl w:val="872877EC"/>
    <w:lvl w:ilvl="0" w:tplc="1CA66DD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DC5876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2CB8B6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6238C0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2EF77E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538AA12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7EAB18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A4AA4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88AB76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CE18E9"/>
    <w:multiLevelType w:val="hybridMultilevel"/>
    <w:tmpl w:val="9B348774"/>
    <w:lvl w:ilvl="0" w:tplc="F89053C6">
      <w:start w:val="1"/>
      <w:numFmt w:val="bullet"/>
      <w:lvlText w:val="•"/>
      <w:lvlJc w:val="left"/>
      <w:pPr>
        <w:ind w:left="1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762836">
      <w:start w:val="1"/>
      <w:numFmt w:val="bullet"/>
      <w:lvlText w:val="o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44BAC2">
      <w:start w:val="1"/>
      <w:numFmt w:val="bullet"/>
      <w:lvlText w:val="▪"/>
      <w:lvlJc w:val="left"/>
      <w:pPr>
        <w:ind w:left="29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262B76">
      <w:start w:val="1"/>
      <w:numFmt w:val="bullet"/>
      <w:lvlText w:val="•"/>
      <w:lvlJc w:val="left"/>
      <w:pPr>
        <w:ind w:left="3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5277C8">
      <w:start w:val="1"/>
      <w:numFmt w:val="bullet"/>
      <w:lvlText w:val="o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72DE60">
      <w:start w:val="1"/>
      <w:numFmt w:val="bullet"/>
      <w:lvlText w:val="▪"/>
      <w:lvlJc w:val="left"/>
      <w:pPr>
        <w:ind w:left="51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82F6EE">
      <w:start w:val="1"/>
      <w:numFmt w:val="bullet"/>
      <w:lvlText w:val="•"/>
      <w:lvlJc w:val="left"/>
      <w:pPr>
        <w:ind w:left="5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9CFD56">
      <w:start w:val="1"/>
      <w:numFmt w:val="bullet"/>
      <w:lvlText w:val="o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E8E944">
      <w:start w:val="1"/>
      <w:numFmt w:val="bullet"/>
      <w:lvlText w:val="▪"/>
      <w:lvlJc w:val="left"/>
      <w:pPr>
        <w:ind w:left="72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332E42"/>
    <w:multiLevelType w:val="multilevel"/>
    <w:tmpl w:val="AD3ED01C"/>
    <w:lvl w:ilvl="0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EA250A"/>
    <w:multiLevelType w:val="hybridMultilevel"/>
    <w:tmpl w:val="4C12AEE4"/>
    <w:lvl w:ilvl="0" w:tplc="E1900D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9AB03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70E4F4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824D3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6EC56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806902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882EDC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0022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9423F6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935556"/>
    <w:multiLevelType w:val="hybridMultilevel"/>
    <w:tmpl w:val="12D85214"/>
    <w:lvl w:ilvl="0" w:tplc="402AEB04">
      <w:start w:val="1"/>
      <w:numFmt w:val="decimal"/>
      <w:lvlText w:val="%1.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006BBEC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D3B09CC2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1FCE196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D842EF60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FBD0E08C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054A2CE2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202450C0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70804E30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D01B71"/>
    <w:multiLevelType w:val="hybridMultilevel"/>
    <w:tmpl w:val="C3868F8A"/>
    <w:lvl w:ilvl="0" w:tplc="063215EA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C268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C4B74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5261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3C8D0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F617F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7ABD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E68ED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AAFE8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277C2E"/>
    <w:multiLevelType w:val="hybridMultilevel"/>
    <w:tmpl w:val="8870CE5E"/>
    <w:lvl w:ilvl="0" w:tplc="9CD66F4C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507AD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FE7C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42F7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88BB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0865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20DB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8EF8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C4AD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C05BCE"/>
    <w:multiLevelType w:val="hybridMultilevel"/>
    <w:tmpl w:val="7D8CF5CC"/>
    <w:lvl w:ilvl="0" w:tplc="2E3618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98E5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A43A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1442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5E72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628A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7C8B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4237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0615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1B4602"/>
    <w:multiLevelType w:val="hybridMultilevel"/>
    <w:tmpl w:val="D616A504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43530E3E"/>
    <w:multiLevelType w:val="hybridMultilevel"/>
    <w:tmpl w:val="1CE627B4"/>
    <w:lvl w:ilvl="0" w:tplc="AEB4AA8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5226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5688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C22F7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B4CD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AA95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52F7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00A5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72247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9A2BD4"/>
    <w:multiLevelType w:val="hybridMultilevel"/>
    <w:tmpl w:val="5D9E0894"/>
    <w:lvl w:ilvl="0" w:tplc="4FD62FFC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58B958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5EE142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7C547A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F0FAF2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AA8EDC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22759C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0AD5C4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04082A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E15AB2"/>
    <w:multiLevelType w:val="hybridMultilevel"/>
    <w:tmpl w:val="53F2EEEE"/>
    <w:lvl w:ilvl="0" w:tplc="C308889C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AE06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3E59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5EB3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12E1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26B0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06DD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3818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CA299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B890D07"/>
    <w:multiLevelType w:val="hybridMultilevel"/>
    <w:tmpl w:val="0C32321E"/>
    <w:lvl w:ilvl="0" w:tplc="278462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BC6A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74CD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E678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1A09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56A7A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E8B6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EC9E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BC4B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A01F6B"/>
    <w:multiLevelType w:val="hybridMultilevel"/>
    <w:tmpl w:val="1D1AE72C"/>
    <w:lvl w:ilvl="0" w:tplc="0712B294">
      <w:start w:val="1"/>
      <w:numFmt w:val="bullet"/>
      <w:lvlText w:val="•"/>
      <w:lvlJc w:val="left"/>
      <w:pPr>
        <w:ind w:left="1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E80B00">
      <w:start w:val="1"/>
      <w:numFmt w:val="bullet"/>
      <w:lvlText w:val="o"/>
      <w:lvlJc w:val="left"/>
      <w:pPr>
        <w:ind w:left="2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A8FECC">
      <w:start w:val="1"/>
      <w:numFmt w:val="bullet"/>
      <w:lvlText w:val="▪"/>
      <w:lvlJc w:val="left"/>
      <w:pPr>
        <w:ind w:left="2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D2BB7A">
      <w:start w:val="1"/>
      <w:numFmt w:val="bullet"/>
      <w:lvlText w:val="•"/>
      <w:lvlJc w:val="left"/>
      <w:pPr>
        <w:ind w:left="35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20A1BA">
      <w:start w:val="1"/>
      <w:numFmt w:val="bullet"/>
      <w:lvlText w:val="o"/>
      <w:lvlJc w:val="left"/>
      <w:pPr>
        <w:ind w:left="4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FEEE80">
      <w:start w:val="1"/>
      <w:numFmt w:val="bullet"/>
      <w:lvlText w:val="▪"/>
      <w:lvlJc w:val="left"/>
      <w:pPr>
        <w:ind w:left="4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6841A8">
      <w:start w:val="1"/>
      <w:numFmt w:val="bullet"/>
      <w:lvlText w:val="•"/>
      <w:lvlJc w:val="left"/>
      <w:pPr>
        <w:ind w:left="5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2AD900">
      <w:start w:val="1"/>
      <w:numFmt w:val="bullet"/>
      <w:lvlText w:val="o"/>
      <w:lvlJc w:val="left"/>
      <w:pPr>
        <w:ind w:left="6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FC96AE">
      <w:start w:val="1"/>
      <w:numFmt w:val="bullet"/>
      <w:lvlText w:val="▪"/>
      <w:lvlJc w:val="left"/>
      <w:pPr>
        <w:ind w:left="7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134900"/>
    <w:multiLevelType w:val="hybridMultilevel"/>
    <w:tmpl w:val="806AC9C6"/>
    <w:lvl w:ilvl="0" w:tplc="32DC68C8">
      <w:start w:val="1"/>
      <w:numFmt w:val="bullet"/>
      <w:lvlText w:val="•"/>
      <w:lvlJc w:val="left"/>
      <w:pPr>
        <w:ind w:left="1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58C756">
      <w:start w:val="1"/>
      <w:numFmt w:val="bullet"/>
      <w:lvlText w:val="o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6C2116">
      <w:start w:val="1"/>
      <w:numFmt w:val="bullet"/>
      <w:lvlText w:val="▪"/>
      <w:lvlJc w:val="left"/>
      <w:pPr>
        <w:ind w:left="29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7AE490">
      <w:start w:val="1"/>
      <w:numFmt w:val="bullet"/>
      <w:lvlText w:val="•"/>
      <w:lvlJc w:val="left"/>
      <w:pPr>
        <w:ind w:left="3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562C50">
      <w:start w:val="1"/>
      <w:numFmt w:val="bullet"/>
      <w:lvlText w:val="o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CA9926">
      <w:start w:val="1"/>
      <w:numFmt w:val="bullet"/>
      <w:lvlText w:val="▪"/>
      <w:lvlJc w:val="left"/>
      <w:pPr>
        <w:ind w:left="51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7E9F1C">
      <w:start w:val="1"/>
      <w:numFmt w:val="bullet"/>
      <w:lvlText w:val="•"/>
      <w:lvlJc w:val="left"/>
      <w:pPr>
        <w:ind w:left="5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CBAE6">
      <w:start w:val="1"/>
      <w:numFmt w:val="bullet"/>
      <w:lvlText w:val="o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6EBEB4">
      <w:start w:val="1"/>
      <w:numFmt w:val="bullet"/>
      <w:lvlText w:val="▪"/>
      <w:lvlJc w:val="left"/>
      <w:pPr>
        <w:ind w:left="73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0660CCB"/>
    <w:multiLevelType w:val="hybridMultilevel"/>
    <w:tmpl w:val="1660DDEE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0" w15:restartNumberingAfterBreak="0">
    <w:nsid w:val="514F1D2B"/>
    <w:multiLevelType w:val="hybridMultilevel"/>
    <w:tmpl w:val="6630D446"/>
    <w:lvl w:ilvl="0" w:tplc="06EE4A9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8CB4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1E74A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F08C9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DA860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28E48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A85E5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36D51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FA6F1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BC13A6A"/>
    <w:multiLevelType w:val="hybridMultilevel"/>
    <w:tmpl w:val="46885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A268AC"/>
    <w:multiLevelType w:val="hybridMultilevel"/>
    <w:tmpl w:val="B26C69C6"/>
    <w:lvl w:ilvl="0" w:tplc="44D4E6CC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4EEE86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14C19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523B9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3A4710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2A1F34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4A2DE8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963D12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700BD4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9660DD"/>
    <w:multiLevelType w:val="hybridMultilevel"/>
    <w:tmpl w:val="756075AE"/>
    <w:lvl w:ilvl="0" w:tplc="20C44380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F20D3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C4D36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76D8F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AE045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B4720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5A074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B0ACF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503BB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063FF6"/>
    <w:multiLevelType w:val="hybridMultilevel"/>
    <w:tmpl w:val="1A523B68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5" w15:restartNumberingAfterBreak="0">
    <w:nsid w:val="69A647B9"/>
    <w:multiLevelType w:val="hybridMultilevel"/>
    <w:tmpl w:val="8F2E6B34"/>
    <w:lvl w:ilvl="0" w:tplc="3EC202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32DE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A10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BE8F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689A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FC4A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80C8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26BF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2EC2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0861AF"/>
    <w:multiLevelType w:val="hybridMultilevel"/>
    <w:tmpl w:val="76F86DBC"/>
    <w:lvl w:ilvl="0" w:tplc="5D68D63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B663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04EC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88C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FE4DA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2AEA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F2B7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EE3F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5E960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3D3BE4"/>
    <w:multiLevelType w:val="hybridMultilevel"/>
    <w:tmpl w:val="2626D04E"/>
    <w:lvl w:ilvl="0" w:tplc="CD22496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A4EBE"/>
    <w:multiLevelType w:val="hybridMultilevel"/>
    <w:tmpl w:val="658C479E"/>
    <w:lvl w:ilvl="0" w:tplc="E9BA4142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  <w:b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D24F2C"/>
    <w:multiLevelType w:val="hybridMultilevel"/>
    <w:tmpl w:val="15327DF0"/>
    <w:lvl w:ilvl="0" w:tplc="D9ECEA14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28B376">
      <w:start w:val="1"/>
      <w:numFmt w:val="bullet"/>
      <w:lvlText w:val="o"/>
      <w:lvlJc w:val="left"/>
      <w:pPr>
        <w:ind w:left="14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E2670">
      <w:start w:val="1"/>
      <w:numFmt w:val="bullet"/>
      <w:lvlText w:val="▪"/>
      <w:lvlJc w:val="left"/>
      <w:pPr>
        <w:ind w:left="21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625476">
      <w:start w:val="1"/>
      <w:numFmt w:val="bullet"/>
      <w:lvlText w:val="•"/>
      <w:lvlJc w:val="left"/>
      <w:pPr>
        <w:ind w:left="29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24B5EE">
      <w:start w:val="1"/>
      <w:numFmt w:val="bullet"/>
      <w:lvlText w:val="o"/>
      <w:lvlJc w:val="left"/>
      <w:pPr>
        <w:ind w:left="36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F875E6">
      <w:start w:val="1"/>
      <w:numFmt w:val="bullet"/>
      <w:lvlText w:val="▪"/>
      <w:lvlJc w:val="left"/>
      <w:pPr>
        <w:ind w:left="43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125F6C">
      <w:start w:val="1"/>
      <w:numFmt w:val="bullet"/>
      <w:lvlText w:val="•"/>
      <w:lvlJc w:val="left"/>
      <w:pPr>
        <w:ind w:left="50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A865C2">
      <w:start w:val="1"/>
      <w:numFmt w:val="bullet"/>
      <w:lvlText w:val="o"/>
      <w:lvlJc w:val="left"/>
      <w:pPr>
        <w:ind w:left="57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3CC0DE">
      <w:start w:val="1"/>
      <w:numFmt w:val="bullet"/>
      <w:lvlText w:val="▪"/>
      <w:lvlJc w:val="left"/>
      <w:pPr>
        <w:ind w:left="65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F246187"/>
    <w:multiLevelType w:val="hybridMultilevel"/>
    <w:tmpl w:val="8C04FA0C"/>
    <w:lvl w:ilvl="0" w:tplc="458C849E">
      <w:start w:val="1"/>
      <w:numFmt w:val="decimal"/>
      <w:lvlText w:val="%1)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A4227A">
      <w:start w:val="1"/>
      <w:numFmt w:val="lowerLetter"/>
      <w:lvlText w:val="%2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2098EE">
      <w:start w:val="1"/>
      <w:numFmt w:val="lowerRoman"/>
      <w:lvlText w:val="%3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6CF808">
      <w:start w:val="1"/>
      <w:numFmt w:val="decimal"/>
      <w:lvlText w:val="%4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E41658">
      <w:start w:val="1"/>
      <w:numFmt w:val="lowerLetter"/>
      <w:lvlText w:val="%5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7AE4EA">
      <w:start w:val="1"/>
      <w:numFmt w:val="lowerRoman"/>
      <w:lvlText w:val="%6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7A04EA">
      <w:start w:val="1"/>
      <w:numFmt w:val="decimal"/>
      <w:lvlText w:val="%7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B8AE00">
      <w:start w:val="1"/>
      <w:numFmt w:val="lowerLetter"/>
      <w:lvlText w:val="%8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40EF80">
      <w:start w:val="1"/>
      <w:numFmt w:val="lowerRoman"/>
      <w:lvlText w:val="%9"/>
      <w:lvlJc w:val="left"/>
      <w:pPr>
        <w:ind w:left="6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21"/>
  </w:num>
  <w:num w:numId="6">
    <w:abstractNumId w:val="28"/>
  </w:num>
  <w:num w:numId="7">
    <w:abstractNumId w:val="6"/>
  </w:num>
  <w:num w:numId="8">
    <w:abstractNumId w:val="11"/>
  </w:num>
  <w:num w:numId="9">
    <w:abstractNumId w:val="29"/>
  </w:num>
  <w:num w:numId="10">
    <w:abstractNumId w:val="9"/>
  </w:num>
  <w:num w:numId="11">
    <w:abstractNumId w:val="23"/>
  </w:num>
  <w:num w:numId="12">
    <w:abstractNumId w:val="22"/>
  </w:num>
  <w:num w:numId="13">
    <w:abstractNumId w:val="4"/>
  </w:num>
  <w:num w:numId="14">
    <w:abstractNumId w:val="8"/>
  </w:num>
  <w:num w:numId="15">
    <w:abstractNumId w:val="26"/>
  </w:num>
  <w:num w:numId="16">
    <w:abstractNumId w:val="18"/>
  </w:num>
  <w:num w:numId="17">
    <w:abstractNumId w:val="13"/>
  </w:num>
  <w:num w:numId="18">
    <w:abstractNumId w:val="25"/>
  </w:num>
  <w:num w:numId="19">
    <w:abstractNumId w:val="15"/>
  </w:num>
  <w:num w:numId="20">
    <w:abstractNumId w:val="10"/>
  </w:num>
  <w:num w:numId="21">
    <w:abstractNumId w:val="16"/>
  </w:num>
  <w:num w:numId="22">
    <w:abstractNumId w:val="20"/>
  </w:num>
  <w:num w:numId="23">
    <w:abstractNumId w:val="7"/>
  </w:num>
  <w:num w:numId="24">
    <w:abstractNumId w:val="5"/>
  </w:num>
  <w:num w:numId="25">
    <w:abstractNumId w:val="17"/>
  </w:num>
  <w:num w:numId="26">
    <w:abstractNumId w:val="30"/>
  </w:num>
  <w:num w:numId="27">
    <w:abstractNumId w:val="14"/>
  </w:num>
  <w:num w:numId="28">
    <w:abstractNumId w:val="27"/>
  </w:num>
  <w:num w:numId="29">
    <w:abstractNumId w:val="24"/>
  </w:num>
  <w:num w:numId="30">
    <w:abstractNumId w:val="12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710"/>
    <w:rsid w:val="00042D69"/>
    <w:rsid w:val="00055E3E"/>
    <w:rsid w:val="00070A68"/>
    <w:rsid w:val="000C3C14"/>
    <w:rsid w:val="000D59DE"/>
    <w:rsid w:val="000E62EF"/>
    <w:rsid w:val="001078A4"/>
    <w:rsid w:val="00112F91"/>
    <w:rsid w:val="001D43DE"/>
    <w:rsid w:val="001E2726"/>
    <w:rsid w:val="001F5028"/>
    <w:rsid w:val="00211288"/>
    <w:rsid w:val="00260DEC"/>
    <w:rsid w:val="002C3512"/>
    <w:rsid w:val="002E7306"/>
    <w:rsid w:val="00326526"/>
    <w:rsid w:val="00380A44"/>
    <w:rsid w:val="003E386A"/>
    <w:rsid w:val="00404E9C"/>
    <w:rsid w:val="004106B6"/>
    <w:rsid w:val="00422710"/>
    <w:rsid w:val="00476974"/>
    <w:rsid w:val="004928E9"/>
    <w:rsid w:val="004E3F36"/>
    <w:rsid w:val="005201A0"/>
    <w:rsid w:val="00521A58"/>
    <w:rsid w:val="0056459E"/>
    <w:rsid w:val="005F2E71"/>
    <w:rsid w:val="00600CE6"/>
    <w:rsid w:val="00643592"/>
    <w:rsid w:val="006774CD"/>
    <w:rsid w:val="006B3D7D"/>
    <w:rsid w:val="006D5E96"/>
    <w:rsid w:val="00703D68"/>
    <w:rsid w:val="0071357E"/>
    <w:rsid w:val="007137D5"/>
    <w:rsid w:val="007355E7"/>
    <w:rsid w:val="00774715"/>
    <w:rsid w:val="007C2DD1"/>
    <w:rsid w:val="007E241C"/>
    <w:rsid w:val="0083249F"/>
    <w:rsid w:val="00863669"/>
    <w:rsid w:val="00885413"/>
    <w:rsid w:val="00885AAC"/>
    <w:rsid w:val="00917319"/>
    <w:rsid w:val="0094628E"/>
    <w:rsid w:val="009A7BE0"/>
    <w:rsid w:val="009C1D35"/>
    <w:rsid w:val="00A73131"/>
    <w:rsid w:val="00AA4C51"/>
    <w:rsid w:val="00B0151C"/>
    <w:rsid w:val="00B11D98"/>
    <w:rsid w:val="00B61628"/>
    <w:rsid w:val="00BA4A3C"/>
    <w:rsid w:val="00BC1B9C"/>
    <w:rsid w:val="00BC5305"/>
    <w:rsid w:val="00BE0191"/>
    <w:rsid w:val="00BF6808"/>
    <w:rsid w:val="00C436B3"/>
    <w:rsid w:val="00C5216A"/>
    <w:rsid w:val="00C60E6A"/>
    <w:rsid w:val="00C877E4"/>
    <w:rsid w:val="00CC702B"/>
    <w:rsid w:val="00CE6999"/>
    <w:rsid w:val="00CF2EEE"/>
    <w:rsid w:val="00CF7D1C"/>
    <w:rsid w:val="00D47BFF"/>
    <w:rsid w:val="00DA68DA"/>
    <w:rsid w:val="00DB7A66"/>
    <w:rsid w:val="00DC4160"/>
    <w:rsid w:val="00DE5C99"/>
    <w:rsid w:val="00DF07E0"/>
    <w:rsid w:val="00E037B5"/>
    <w:rsid w:val="00E215DB"/>
    <w:rsid w:val="00E27B9B"/>
    <w:rsid w:val="00E44B0F"/>
    <w:rsid w:val="00E621F2"/>
    <w:rsid w:val="00E81E49"/>
    <w:rsid w:val="00E87784"/>
    <w:rsid w:val="00F84A13"/>
    <w:rsid w:val="00FB3DCB"/>
    <w:rsid w:val="00FC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C1F132"/>
  <w15:chartTrackingRefBased/>
  <w15:docId w15:val="{1DF8A3F7-A094-401C-A6B6-9D581F74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A68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F07E0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07E0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43DE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F07E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F07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sc91">
    <w:name w:val="sc91"/>
    <w:basedOn w:val="a0"/>
    <w:rsid w:val="00DF07E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DF07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DF07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DF07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F07E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DF07E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F07E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DF07E0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im-mess">
    <w:name w:val="im-mess"/>
    <w:basedOn w:val="a"/>
    <w:qFormat/>
    <w:rsid w:val="007C2DD1"/>
    <w:pPr>
      <w:suppressAutoHyphens/>
      <w:spacing w:line="360" w:lineRule="auto"/>
    </w:pPr>
    <w:rPr>
      <w:rFonts w:eastAsia="Times New Roman" w:cs="Times New Roman"/>
      <w:szCs w:val="28"/>
      <w:lang w:eastAsia="zh-CN"/>
    </w:rPr>
  </w:style>
  <w:style w:type="paragraph" w:styleId="a3">
    <w:name w:val="TOC Heading"/>
    <w:basedOn w:val="1"/>
    <w:next w:val="a"/>
    <w:uiPriority w:val="39"/>
    <w:unhideWhenUsed/>
    <w:qFormat/>
    <w:rsid w:val="00CE69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69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E6999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CE699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E699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E6999"/>
  </w:style>
  <w:style w:type="paragraph" w:styleId="a7">
    <w:name w:val="footer"/>
    <w:basedOn w:val="a"/>
    <w:link w:val="a8"/>
    <w:uiPriority w:val="99"/>
    <w:unhideWhenUsed/>
    <w:rsid w:val="00CE699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E6999"/>
  </w:style>
  <w:style w:type="character" w:customStyle="1" w:styleId="sc21">
    <w:name w:val="sc21"/>
    <w:basedOn w:val="a0"/>
    <w:rsid w:val="00CE699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7355E7"/>
    <w:rPr>
      <w:rFonts w:ascii="Courier New" w:hAnsi="Courier New" w:cs="Courier New" w:hint="default"/>
      <w:color w:val="80808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774715"/>
    <w:rPr>
      <w:color w:val="605E5C"/>
      <w:shd w:val="clear" w:color="auto" w:fill="E1DFDD"/>
    </w:rPr>
  </w:style>
  <w:style w:type="character" w:customStyle="1" w:styleId="sc12">
    <w:name w:val="sc12"/>
    <w:basedOn w:val="a0"/>
    <w:rsid w:val="007747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a0"/>
    <w:rsid w:val="007747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aa">
    <w:name w:val="Непропорциональный текст"/>
    <w:rsid w:val="00C436B3"/>
    <w:rPr>
      <w:rFonts w:ascii="Liberation Mono" w:eastAsia="NSimSun" w:hAnsi="Liberation Mono" w:cs="Liberation Mono"/>
    </w:rPr>
  </w:style>
  <w:style w:type="paragraph" w:styleId="ab">
    <w:name w:val="Body Text"/>
    <w:basedOn w:val="a"/>
    <w:link w:val="ac"/>
    <w:rsid w:val="00C436B3"/>
    <w:pPr>
      <w:suppressAutoHyphens/>
      <w:spacing w:after="120"/>
    </w:pPr>
    <w:rPr>
      <w:rFonts w:eastAsia="SimSun" w:cs="Times New Roman"/>
      <w:sz w:val="24"/>
      <w:szCs w:val="24"/>
      <w:lang w:eastAsia="ar-SA"/>
    </w:rPr>
  </w:style>
  <w:style w:type="character" w:customStyle="1" w:styleId="ac">
    <w:name w:val="Основной текст Знак"/>
    <w:basedOn w:val="a0"/>
    <w:link w:val="ab"/>
    <w:rsid w:val="00C436B3"/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1D43DE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TableGrid">
    <w:name w:val="TableGrid"/>
    <w:rsid w:val="00380A4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81">
    <w:name w:val="sc81"/>
    <w:basedOn w:val="a0"/>
    <w:rsid w:val="00380A4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41">
    <w:name w:val="sc141"/>
    <w:basedOn w:val="a0"/>
    <w:rsid w:val="00380A4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380A4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51">
    <w:name w:val="sc151"/>
    <w:basedOn w:val="a0"/>
    <w:rsid w:val="00380A44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01">
    <w:name w:val="sc01"/>
    <w:basedOn w:val="a0"/>
    <w:rsid w:val="001F5028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a0"/>
    <w:rsid w:val="001F502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">
    <w:name w:val="sc4"/>
    <w:basedOn w:val="a0"/>
    <w:rsid w:val="001F5028"/>
    <w:rPr>
      <w:rFonts w:ascii="Courier New" w:hAnsi="Courier New" w:cs="Courier New" w:hint="default"/>
      <w:color w:val="000000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D43DE"/>
    <w:pPr>
      <w:spacing w:after="100"/>
      <w:ind w:left="440"/>
    </w:pPr>
  </w:style>
  <w:style w:type="paragraph" w:styleId="22">
    <w:name w:val="Body Text 2"/>
    <w:basedOn w:val="a"/>
    <w:link w:val="23"/>
    <w:uiPriority w:val="99"/>
    <w:semiHidden/>
    <w:unhideWhenUsed/>
    <w:rsid w:val="00885AAC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885AAC"/>
    <w:rPr>
      <w:rFonts w:ascii="Calibri" w:eastAsia="Calibri" w:hAnsi="Calibri" w:cs="Times New Roman"/>
    </w:rPr>
  </w:style>
  <w:style w:type="paragraph" w:styleId="32">
    <w:name w:val="Body Text 3"/>
    <w:basedOn w:val="a"/>
    <w:link w:val="33"/>
    <w:uiPriority w:val="99"/>
    <w:unhideWhenUsed/>
    <w:rsid w:val="00885AAC"/>
    <w:pPr>
      <w:spacing w:after="120"/>
    </w:pPr>
    <w:rPr>
      <w:rFonts w:ascii="Calibri" w:eastAsia="Calibri" w:hAnsi="Calibri" w:cs="Times New Roman"/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rsid w:val="00885AAC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885AAC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055E3E"/>
    <w:rPr>
      <w:color w:val="954F72" w:themeColor="followedHyperlink"/>
      <w:u w:val="single"/>
    </w:rPr>
  </w:style>
  <w:style w:type="paragraph" w:styleId="ae">
    <w:name w:val="List Paragraph"/>
    <w:basedOn w:val="a"/>
    <w:uiPriority w:val="34"/>
    <w:qFormat/>
    <w:rsid w:val="00055E3E"/>
    <w:pPr>
      <w:ind w:left="720"/>
      <w:contextualSpacing/>
    </w:pPr>
  </w:style>
  <w:style w:type="character" w:styleId="af">
    <w:name w:val="Placeholder Text"/>
    <w:basedOn w:val="a0"/>
    <w:uiPriority w:val="99"/>
    <w:semiHidden/>
    <w:rsid w:val="004928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0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hyperlink" Target="ftp://eufs.bmstu.ru/4d25b186-bd19-11e6-80c8-005056960017/06-04-2020-%D0%9B%D0%B5%D0%BA%D1%86%D0%B8%D1%8F%20%2005.%20%D0%92%D0%B2%D0%B5%D0%B4%D0%B5%D0%BD%D0%B8%D0%B5%20%D0%B2%20SQ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hyperlink" Target="http://w3schools.com/" TargetMode="External"/><Relationship Id="rId47" Type="http://schemas.openxmlformats.org/officeDocument/2006/relationships/hyperlink" Target="https://python-istihza.yazbel.com/standart_moduller/sqlite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hyperlink" Target="ftp://eufs.bmstu.ru/4d25b186-bd19-11e6-80c8-005056960017/06-04-2020-%D0%9B%D0%B5%D0%BA%D1%86%D0%B8%D1%8F%20%2004.%20%D0%A2%D0%B5%D0%BE%D1%80%D0%B8%D1%8F%20%D0%BF%D1%80%D0%BE%D0%B5%D0%BA%D1%82%D0%B8%D1%80%D0%BE%D0%B2%D0%B0%D0%BD%D0%B8%D1%8F%20%D1%80%D0%B5%D0%BB%D1%8F%D1%86%D0%B8%D0%BE%D0%BD%D0%BD%D1%8B%D1%85%20%D0%B1%D0%B0%D0%B7%20%D0%B4%D0%B0%D0%BD%D0%BD%D1%8B%D1%85.pdf" TargetMode="External"/><Relationship Id="rId46" Type="http://schemas.openxmlformats.org/officeDocument/2006/relationships/hyperlink" Target="https://www.pythondersleri.com/p/django-egitim-seris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hyperlink" Target="https://www.pytho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hyperlink" Target="ftp://eufs.bmstu.ru/4d25b186-bd19-11e6-80c8-005056960017/06-04-2020-%D0%9B%D0%B5%D0%BA%D1%86%D0%B8%D1%8F%20%2003.%20%D0%A1%D0%B5%D0%BC%D0%B0%D0%BD%D1%82%D0%B8%D1%87%D0%B5%D1%81%D0%BA%D0%BE%D0%B5%20%D0%BC%D0%BE%D0%B4%D0%B5%D0%BB%D0%B8%D1%80%D0%BE%D0%B2%D0%B0%D0%BD%D0%B8%D0%B5%20%D0%B4%D0%B0%D0%BD%D0%BD%D1%8B%D1%85.pdf" TargetMode="External"/><Relationship Id="rId40" Type="http://schemas.openxmlformats.org/officeDocument/2006/relationships/hyperlink" Target="https://www.djangoproject.com/" TargetMode="External"/><Relationship Id="rId45" Type="http://schemas.openxmlformats.org/officeDocument/2006/relationships/hyperlink" Target="https://www.draw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hyperlink" Target="ftp://eufs.bmstu.ru/4d25b186-bd19-11e6-80c8-005056960017/06-04-2020-%D0%9B%D0%B5%D0%BA%D1%86%D0%B8%D1%8F%2002.%20%D0%A0%D0%B5%D0%BB%D1%8F%D1%86%D0%B8%D0%BE%D0%BD%D0%BD%D0%B0%D1%8F%20%D0%BC%D0%BE%D0%B4%D0%B5%D0%BB%D1%8C%20%D0%B4%D0%B0%D0%BD%D0%BD%D1%8B%D1%85.pdf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yperlink" Target="https://webref.ru/layout/html5-css3/list/u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hyperlink" Target="ftp://eufs.bmstu.ru/4d25b186-bd19-11e6-80c8-005056960017/06-04-2020-%D0%9B%D0%B5%D0%BA%D1%86%D0%B8%D1%8F%2001.%20%D0%9E%D1%81%D0%BD%D0%BE%D0%B2%D0%BD%D1%8B%D0%B5%20%D0%BF%D0%BE%D0%BD%D1%8F%D1%82%D0%B8%D1%8F%20%D0%B8%20%D0%BE%D0%BF%D1%80%D0%B5%D0%B4%D0%B5%D0%BB%D0%B5%D0%BD%D0%B8%D1%8F.pdf" TargetMode="External"/><Relationship Id="rId43" Type="http://schemas.openxmlformats.org/officeDocument/2006/relationships/hyperlink" Target="https://animate.style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044F5-CD33-4C06-AE90-FE4F8EB31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42</Pages>
  <Words>6890</Words>
  <Characters>39276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Muhammadali Hasanzade</dc:creator>
  <cp:keywords/>
  <dc:description/>
  <cp:lastModifiedBy>Muhammadali Hasanzade</cp:lastModifiedBy>
  <cp:revision>52</cp:revision>
  <cp:lastPrinted>2020-05-27T12:40:00Z</cp:lastPrinted>
  <dcterms:created xsi:type="dcterms:W3CDTF">2020-02-08T19:02:00Z</dcterms:created>
  <dcterms:modified xsi:type="dcterms:W3CDTF">2020-05-27T12:48:00Z</dcterms:modified>
</cp:coreProperties>
</file>